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73854" w14:textId="200AE16E" w:rsidR="00E50E96" w:rsidRPr="00F27094" w:rsidRDefault="00E50E96" w:rsidP="00D8137C">
      <w:pPr>
        <w:spacing w:after="0"/>
      </w:pPr>
      <w:r w:rsidRPr="00F27094">
        <w:rPr>
          <w:noProof/>
          <w:lang w:eastAsia="fr-FR"/>
        </w:rPr>
        <mc:AlternateContent>
          <mc:Choice Requires="wpg">
            <w:drawing>
              <wp:inline distT="0" distB="0" distL="0" distR="0" wp14:anchorId="5C77053D" wp14:editId="5D10CB8D">
                <wp:extent cx="2854660" cy="676660"/>
                <wp:effectExtent l="0" t="0" r="3175" b="9525"/>
                <wp:docPr id="36" name="Graphiqu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4660" cy="676660"/>
                          <a:chOff x="0" y="0"/>
                          <a:chExt cx="1824935" cy="432728"/>
                        </a:xfrm>
                      </wpg:grpSpPr>
                      <wps:wsp>
                        <wps:cNvPr id="37" name="Forme libre : forme 37"/>
                        <wps:cNvSpPr/>
                        <wps:spPr>
                          <a:xfrm>
                            <a:off x="285267" y="341289"/>
                            <a:ext cx="1254402" cy="91439"/>
                          </a:xfrm>
                          <a:custGeom>
                            <a:avLst/>
                            <a:gdLst>
                              <a:gd name="connsiteX0" fmla="*/ 70834 w 1254402"/>
                              <a:gd name="connsiteY0" fmla="*/ 31553 h 91439"/>
                              <a:gd name="connsiteX1" fmla="*/ 47652 w 1254402"/>
                              <a:gd name="connsiteY1" fmla="*/ 53447 h 91439"/>
                              <a:gd name="connsiteX2" fmla="*/ 15455 w 1254402"/>
                              <a:gd name="connsiteY2" fmla="*/ 53447 h 91439"/>
                              <a:gd name="connsiteX3" fmla="*/ 15455 w 1254402"/>
                              <a:gd name="connsiteY3" fmla="*/ 69546 h 91439"/>
                              <a:gd name="connsiteX4" fmla="*/ 0 w 1254402"/>
                              <a:gd name="connsiteY4" fmla="*/ 69546 h 91439"/>
                              <a:gd name="connsiteX5" fmla="*/ 0 w 1254402"/>
                              <a:gd name="connsiteY5" fmla="*/ 9015 h 91439"/>
                              <a:gd name="connsiteX6" fmla="*/ 47652 w 1254402"/>
                              <a:gd name="connsiteY6" fmla="*/ 9015 h 91439"/>
                              <a:gd name="connsiteX7" fmla="*/ 70834 w 1254402"/>
                              <a:gd name="connsiteY7" fmla="*/ 31553 h 91439"/>
                              <a:gd name="connsiteX8" fmla="*/ 55379 w 1254402"/>
                              <a:gd name="connsiteY8" fmla="*/ 31553 h 91439"/>
                              <a:gd name="connsiteX9" fmla="*/ 43788 w 1254402"/>
                              <a:gd name="connsiteY9" fmla="*/ 22538 h 91439"/>
                              <a:gd name="connsiteX10" fmla="*/ 16099 w 1254402"/>
                              <a:gd name="connsiteY10" fmla="*/ 22538 h 91439"/>
                              <a:gd name="connsiteX11" fmla="*/ 16099 w 1254402"/>
                              <a:gd name="connsiteY11" fmla="*/ 40568 h 91439"/>
                              <a:gd name="connsiteX12" fmla="*/ 43144 w 1254402"/>
                              <a:gd name="connsiteY12" fmla="*/ 40568 h 91439"/>
                              <a:gd name="connsiteX13" fmla="*/ 55379 w 1254402"/>
                              <a:gd name="connsiteY13" fmla="*/ 31553 h 91439"/>
                              <a:gd name="connsiteX14" fmla="*/ 79849 w 1254402"/>
                              <a:gd name="connsiteY14" fmla="*/ 44432 h 91439"/>
                              <a:gd name="connsiteX15" fmla="*/ 115266 w 1254402"/>
                              <a:gd name="connsiteY15" fmla="*/ 18030 h 91439"/>
                              <a:gd name="connsiteX16" fmla="*/ 150683 w 1254402"/>
                              <a:gd name="connsiteY16" fmla="*/ 44432 h 91439"/>
                              <a:gd name="connsiteX17" fmla="*/ 115266 w 1254402"/>
                              <a:gd name="connsiteY17" fmla="*/ 70834 h 91439"/>
                              <a:gd name="connsiteX18" fmla="*/ 79849 w 1254402"/>
                              <a:gd name="connsiteY18" fmla="*/ 44432 h 91439"/>
                              <a:gd name="connsiteX19" fmla="*/ 135228 w 1254402"/>
                              <a:gd name="connsiteY19" fmla="*/ 44432 h 91439"/>
                              <a:gd name="connsiteX20" fmla="*/ 114622 w 1254402"/>
                              <a:gd name="connsiteY20" fmla="*/ 30265 h 91439"/>
                              <a:gd name="connsiteX21" fmla="*/ 94016 w 1254402"/>
                              <a:gd name="connsiteY21" fmla="*/ 44432 h 91439"/>
                              <a:gd name="connsiteX22" fmla="*/ 114622 w 1254402"/>
                              <a:gd name="connsiteY22" fmla="*/ 58599 h 91439"/>
                              <a:gd name="connsiteX23" fmla="*/ 135228 w 1254402"/>
                              <a:gd name="connsiteY23" fmla="*/ 44432 h 91439"/>
                              <a:gd name="connsiteX24" fmla="*/ 173221 w 1254402"/>
                              <a:gd name="connsiteY24" fmla="*/ 52159 h 91439"/>
                              <a:gd name="connsiteX25" fmla="*/ 195115 w 1254402"/>
                              <a:gd name="connsiteY25" fmla="*/ 59887 h 91439"/>
                              <a:gd name="connsiteX26" fmla="*/ 213789 w 1254402"/>
                              <a:gd name="connsiteY26" fmla="*/ 54735 h 91439"/>
                              <a:gd name="connsiteX27" fmla="*/ 193827 w 1254402"/>
                              <a:gd name="connsiteY27" fmla="*/ 49584 h 91439"/>
                              <a:gd name="connsiteX28" fmla="*/ 160342 w 1254402"/>
                              <a:gd name="connsiteY28" fmla="*/ 34129 h 91439"/>
                              <a:gd name="connsiteX29" fmla="*/ 193827 w 1254402"/>
                              <a:gd name="connsiteY29" fmla="*/ 18674 h 91439"/>
                              <a:gd name="connsiteX30" fmla="*/ 226668 w 1254402"/>
                              <a:gd name="connsiteY30" fmla="*/ 35417 h 91439"/>
                              <a:gd name="connsiteX31" fmla="*/ 211857 w 1254402"/>
                              <a:gd name="connsiteY31" fmla="*/ 35417 h 91439"/>
                              <a:gd name="connsiteX32" fmla="*/ 192539 w 1254402"/>
                              <a:gd name="connsiteY32" fmla="*/ 30265 h 91439"/>
                              <a:gd name="connsiteX33" fmla="*/ 174509 w 1254402"/>
                              <a:gd name="connsiteY33" fmla="*/ 34129 h 91439"/>
                              <a:gd name="connsiteX34" fmla="*/ 194471 w 1254402"/>
                              <a:gd name="connsiteY34" fmla="*/ 39281 h 91439"/>
                              <a:gd name="connsiteX35" fmla="*/ 227956 w 1254402"/>
                              <a:gd name="connsiteY35" fmla="*/ 54735 h 91439"/>
                              <a:gd name="connsiteX36" fmla="*/ 195759 w 1254402"/>
                              <a:gd name="connsiteY36" fmla="*/ 71478 h 91439"/>
                              <a:gd name="connsiteX37" fmla="*/ 158410 w 1254402"/>
                              <a:gd name="connsiteY37" fmla="*/ 52803 h 91439"/>
                              <a:gd name="connsiteX38" fmla="*/ 173221 w 1254402"/>
                              <a:gd name="connsiteY38" fmla="*/ 52803 h 91439"/>
                              <a:gd name="connsiteX39" fmla="*/ 254358 w 1254402"/>
                              <a:gd name="connsiteY39" fmla="*/ 644 h 91439"/>
                              <a:gd name="connsiteX40" fmla="*/ 254358 w 1254402"/>
                              <a:gd name="connsiteY40" fmla="*/ 13523 h 91439"/>
                              <a:gd name="connsiteX41" fmla="*/ 239547 w 1254402"/>
                              <a:gd name="connsiteY41" fmla="*/ 13523 h 91439"/>
                              <a:gd name="connsiteX42" fmla="*/ 239547 w 1254402"/>
                              <a:gd name="connsiteY42" fmla="*/ 644 h 91439"/>
                              <a:gd name="connsiteX43" fmla="*/ 254358 w 1254402"/>
                              <a:gd name="connsiteY43" fmla="*/ 644 h 91439"/>
                              <a:gd name="connsiteX44" fmla="*/ 254358 w 1254402"/>
                              <a:gd name="connsiteY44" fmla="*/ 19318 h 91439"/>
                              <a:gd name="connsiteX45" fmla="*/ 254358 w 1254402"/>
                              <a:gd name="connsiteY45" fmla="*/ 70190 h 91439"/>
                              <a:gd name="connsiteX46" fmla="*/ 239547 w 1254402"/>
                              <a:gd name="connsiteY46" fmla="*/ 70190 h 91439"/>
                              <a:gd name="connsiteX47" fmla="*/ 239547 w 1254402"/>
                              <a:gd name="connsiteY47" fmla="*/ 19318 h 91439"/>
                              <a:gd name="connsiteX48" fmla="*/ 254358 w 1254402"/>
                              <a:gd name="connsiteY48" fmla="*/ 19318 h 91439"/>
                              <a:gd name="connsiteX49" fmla="*/ 292994 w 1254402"/>
                              <a:gd name="connsiteY49" fmla="*/ 31553 h 91439"/>
                              <a:gd name="connsiteX50" fmla="*/ 292994 w 1254402"/>
                              <a:gd name="connsiteY50" fmla="*/ 46364 h 91439"/>
                              <a:gd name="connsiteX51" fmla="*/ 303941 w 1254402"/>
                              <a:gd name="connsiteY51" fmla="*/ 58599 h 91439"/>
                              <a:gd name="connsiteX52" fmla="*/ 316820 w 1254402"/>
                              <a:gd name="connsiteY52" fmla="*/ 57955 h 91439"/>
                              <a:gd name="connsiteX53" fmla="*/ 316820 w 1254402"/>
                              <a:gd name="connsiteY53" fmla="*/ 69546 h 91439"/>
                              <a:gd name="connsiteX54" fmla="*/ 299434 w 1254402"/>
                              <a:gd name="connsiteY54" fmla="*/ 70834 h 91439"/>
                              <a:gd name="connsiteX55" fmla="*/ 278184 w 1254402"/>
                              <a:gd name="connsiteY55" fmla="*/ 54735 h 91439"/>
                              <a:gd name="connsiteX56" fmla="*/ 278184 w 1254402"/>
                              <a:gd name="connsiteY56" fmla="*/ 31553 h 91439"/>
                              <a:gd name="connsiteX57" fmla="*/ 264661 w 1254402"/>
                              <a:gd name="connsiteY57" fmla="*/ 31553 h 91439"/>
                              <a:gd name="connsiteX58" fmla="*/ 264661 w 1254402"/>
                              <a:gd name="connsiteY58" fmla="*/ 19318 h 91439"/>
                              <a:gd name="connsiteX59" fmla="*/ 278184 w 1254402"/>
                              <a:gd name="connsiteY59" fmla="*/ 19318 h 91439"/>
                              <a:gd name="connsiteX60" fmla="*/ 278184 w 1254402"/>
                              <a:gd name="connsiteY60" fmla="*/ 9015 h 91439"/>
                              <a:gd name="connsiteX61" fmla="*/ 292994 w 1254402"/>
                              <a:gd name="connsiteY61" fmla="*/ 4508 h 91439"/>
                              <a:gd name="connsiteX62" fmla="*/ 292994 w 1254402"/>
                              <a:gd name="connsiteY62" fmla="*/ 19318 h 91439"/>
                              <a:gd name="connsiteX63" fmla="*/ 316820 w 1254402"/>
                              <a:gd name="connsiteY63" fmla="*/ 19318 h 91439"/>
                              <a:gd name="connsiteX64" fmla="*/ 316820 w 1254402"/>
                              <a:gd name="connsiteY64" fmla="*/ 31553 h 91439"/>
                              <a:gd name="connsiteX65" fmla="*/ 292994 w 1254402"/>
                              <a:gd name="connsiteY65" fmla="*/ 31553 h 91439"/>
                              <a:gd name="connsiteX66" fmla="*/ 342578 w 1254402"/>
                              <a:gd name="connsiteY66" fmla="*/ 644 h 91439"/>
                              <a:gd name="connsiteX67" fmla="*/ 342578 w 1254402"/>
                              <a:gd name="connsiteY67" fmla="*/ 13523 h 91439"/>
                              <a:gd name="connsiteX68" fmla="*/ 327767 w 1254402"/>
                              <a:gd name="connsiteY68" fmla="*/ 13523 h 91439"/>
                              <a:gd name="connsiteX69" fmla="*/ 327767 w 1254402"/>
                              <a:gd name="connsiteY69" fmla="*/ 644 h 91439"/>
                              <a:gd name="connsiteX70" fmla="*/ 342578 w 1254402"/>
                              <a:gd name="connsiteY70" fmla="*/ 644 h 91439"/>
                              <a:gd name="connsiteX71" fmla="*/ 342578 w 1254402"/>
                              <a:gd name="connsiteY71" fmla="*/ 19318 h 91439"/>
                              <a:gd name="connsiteX72" fmla="*/ 342578 w 1254402"/>
                              <a:gd name="connsiteY72" fmla="*/ 70190 h 91439"/>
                              <a:gd name="connsiteX73" fmla="*/ 327767 w 1254402"/>
                              <a:gd name="connsiteY73" fmla="*/ 70190 h 91439"/>
                              <a:gd name="connsiteX74" fmla="*/ 327767 w 1254402"/>
                              <a:gd name="connsiteY74" fmla="*/ 19318 h 91439"/>
                              <a:gd name="connsiteX75" fmla="*/ 342578 w 1254402"/>
                              <a:gd name="connsiteY75" fmla="*/ 19318 h 91439"/>
                              <a:gd name="connsiteX76" fmla="*/ 424359 w 1254402"/>
                              <a:gd name="connsiteY76" fmla="*/ 19318 h 91439"/>
                              <a:gd name="connsiteX77" fmla="*/ 398601 w 1254402"/>
                              <a:gd name="connsiteY77" fmla="*/ 70190 h 91439"/>
                              <a:gd name="connsiteX78" fmla="*/ 377995 w 1254402"/>
                              <a:gd name="connsiteY78" fmla="*/ 70190 h 91439"/>
                              <a:gd name="connsiteX79" fmla="*/ 352237 w 1254402"/>
                              <a:gd name="connsiteY79" fmla="*/ 19318 h 91439"/>
                              <a:gd name="connsiteX80" fmla="*/ 368336 w 1254402"/>
                              <a:gd name="connsiteY80" fmla="*/ 19318 h 91439"/>
                              <a:gd name="connsiteX81" fmla="*/ 388298 w 1254402"/>
                              <a:gd name="connsiteY81" fmla="*/ 59887 h 91439"/>
                              <a:gd name="connsiteX82" fmla="*/ 408260 w 1254402"/>
                              <a:gd name="connsiteY82" fmla="*/ 19318 h 91439"/>
                              <a:gd name="connsiteX83" fmla="*/ 424359 w 1254402"/>
                              <a:gd name="connsiteY83" fmla="*/ 19318 h 91439"/>
                              <a:gd name="connsiteX84" fmla="*/ 481670 w 1254402"/>
                              <a:gd name="connsiteY84" fmla="*/ 51515 h 91439"/>
                              <a:gd name="connsiteX85" fmla="*/ 496481 w 1254402"/>
                              <a:gd name="connsiteY85" fmla="*/ 51515 h 91439"/>
                              <a:gd name="connsiteX86" fmla="*/ 461708 w 1254402"/>
                              <a:gd name="connsiteY86" fmla="*/ 70834 h 91439"/>
                              <a:gd name="connsiteX87" fmla="*/ 427579 w 1254402"/>
                              <a:gd name="connsiteY87" fmla="*/ 44432 h 91439"/>
                              <a:gd name="connsiteX88" fmla="*/ 462995 w 1254402"/>
                              <a:gd name="connsiteY88" fmla="*/ 18030 h 91439"/>
                              <a:gd name="connsiteX89" fmla="*/ 497768 w 1254402"/>
                              <a:gd name="connsiteY89" fmla="*/ 47652 h 91439"/>
                              <a:gd name="connsiteX90" fmla="*/ 442389 w 1254402"/>
                              <a:gd name="connsiteY90" fmla="*/ 47652 h 91439"/>
                              <a:gd name="connsiteX91" fmla="*/ 461708 w 1254402"/>
                              <a:gd name="connsiteY91" fmla="*/ 58599 h 91439"/>
                              <a:gd name="connsiteX92" fmla="*/ 481670 w 1254402"/>
                              <a:gd name="connsiteY92" fmla="*/ 51515 h 91439"/>
                              <a:gd name="connsiteX93" fmla="*/ 442389 w 1254402"/>
                              <a:gd name="connsiteY93" fmla="*/ 38637 h 91439"/>
                              <a:gd name="connsiteX94" fmla="*/ 481026 w 1254402"/>
                              <a:gd name="connsiteY94" fmla="*/ 38637 h 91439"/>
                              <a:gd name="connsiteX95" fmla="*/ 461708 w 1254402"/>
                              <a:gd name="connsiteY95" fmla="*/ 29621 h 91439"/>
                              <a:gd name="connsiteX96" fmla="*/ 442389 w 1254402"/>
                              <a:gd name="connsiteY96" fmla="*/ 38637 h 91439"/>
                              <a:gd name="connsiteX97" fmla="*/ 622694 w 1254402"/>
                              <a:gd name="connsiteY97" fmla="*/ 644 h 91439"/>
                              <a:gd name="connsiteX98" fmla="*/ 622694 w 1254402"/>
                              <a:gd name="connsiteY98" fmla="*/ 69546 h 91439"/>
                              <a:gd name="connsiteX99" fmla="*/ 607883 w 1254402"/>
                              <a:gd name="connsiteY99" fmla="*/ 69546 h 91439"/>
                              <a:gd name="connsiteX100" fmla="*/ 607883 w 1254402"/>
                              <a:gd name="connsiteY100" fmla="*/ 61819 h 91439"/>
                              <a:gd name="connsiteX101" fmla="*/ 582769 w 1254402"/>
                              <a:gd name="connsiteY101" fmla="*/ 70834 h 91439"/>
                              <a:gd name="connsiteX102" fmla="*/ 552504 w 1254402"/>
                              <a:gd name="connsiteY102" fmla="*/ 44432 h 91439"/>
                              <a:gd name="connsiteX103" fmla="*/ 582769 w 1254402"/>
                              <a:gd name="connsiteY103" fmla="*/ 18030 h 91439"/>
                              <a:gd name="connsiteX104" fmla="*/ 607883 w 1254402"/>
                              <a:gd name="connsiteY104" fmla="*/ 27046 h 91439"/>
                              <a:gd name="connsiteX105" fmla="*/ 607883 w 1254402"/>
                              <a:gd name="connsiteY105" fmla="*/ 644 h 91439"/>
                              <a:gd name="connsiteX106" fmla="*/ 622694 w 1254402"/>
                              <a:gd name="connsiteY106" fmla="*/ 644 h 91439"/>
                              <a:gd name="connsiteX107" fmla="*/ 607883 w 1254402"/>
                              <a:gd name="connsiteY107" fmla="*/ 44432 h 91439"/>
                              <a:gd name="connsiteX108" fmla="*/ 587277 w 1254402"/>
                              <a:gd name="connsiteY108" fmla="*/ 30265 h 91439"/>
                              <a:gd name="connsiteX109" fmla="*/ 566670 w 1254402"/>
                              <a:gd name="connsiteY109" fmla="*/ 44432 h 91439"/>
                              <a:gd name="connsiteX110" fmla="*/ 587277 w 1254402"/>
                              <a:gd name="connsiteY110" fmla="*/ 58599 h 91439"/>
                              <a:gd name="connsiteX111" fmla="*/ 607883 w 1254402"/>
                              <a:gd name="connsiteY111" fmla="*/ 44432 h 91439"/>
                              <a:gd name="connsiteX112" fmla="*/ 649739 w 1254402"/>
                              <a:gd name="connsiteY112" fmla="*/ 644 h 91439"/>
                              <a:gd name="connsiteX113" fmla="*/ 649739 w 1254402"/>
                              <a:gd name="connsiteY113" fmla="*/ 13523 h 91439"/>
                              <a:gd name="connsiteX114" fmla="*/ 634928 w 1254402"/>
                              <a:gd name="connsiteY114" fmla="*/ 13523 h 91439"/>
                              <a:gd name="connsiteX115" fmla="*/ 634928 w 1254402"/>
                              <a:gd name="connsiteY115" fmla="*/ 644 h 91439"/>
                              <a:gd name="connsiteX116" fmla="*/ 649739 w 1254402"/>
                              <a:gd name="connsiteY116" fmla="*/ 644 h 91439"/>
                              <a:gd name="connsiteX117" fmla="*/ 649739 w 1254402"/>
                              <a:gd name="connsiteY117" fmla="*/ 19318 h 91439"/>
                              <a:gd name="connsiteX118" fmla="*/ 649739 w 1254402"/>
                              <a:gd name="connsiteY118" fmla="*/ 70190 h 91439"/>
                              <a:gd name="connsiteX119" fmla="*/ 634928 w 1254402"/>
                              <a:gd name="connsiteY119" fmla="*/ 70190 h 91439"/>
                              <a:gd name="connsiteX120" fmla="*/ 634928 w 1254402"/>
                              <a:gd name="connsiteY120" fmla="*/ 19318 h 91439"/>
                              <a:gd name="connsiteX121" fmla="*/ 649739 w 1254402"/>
                              <a:gd name="connsiteY121" fmla="*/ 19318 h 91439"/>
                              <a:gd name="connsiteX122" fmla="*/ 730876 w 1254402"/>
                              <a:gd name="connsiteY122" fmla="*/ 19318 h 91439"/>
                              <a:gd name="connsiteX123" fmla="*/ 730876 w 1254402"/>
                              <a:gd name="connsiteY123" fmla="*/ 61819 h 91439"/>
                              <a:gd name="connsiteX124" fmla="*/ 698035 w 1254402"/>
                              <a:gd name="connsiteY124" fmla="*/ 91440 h 91439"/>
                              <a:gd name="connsiteX125" fmla="*/ 666482 w 1254402"/>
                              <a:gd name="connsiteY125" fmla="*/ 87576 h 91439"/>
                              <a:gd name="connsiteX126" fmla="*/ 666482 w 1254402"/>
                              <a:gd name="connsiteY126" fmla="*/ 75985 h 91439"/>
                              <a:gd name="connsiteX127" fmla="*/ 694815 w 1254402"/>
                              <a:gd name="connsiteY127" fmla="*/ 79849 h 91439"/>
                              <a:gd name="connsiteX128" fmla="*/ 716065 w 1254402"/>
                              <a:gd name="connsiteY128" fmla="*/ 61175 h 91439"/>
                              <a:gd name="connsiteX129" fmla="*/ 690308 w 1254402"/>
                              <a:gd name="connsiteY129" fmla="*/ 70190 h 91439"/>
                              <a:gd name="connsiteX130" fmla="*/ 660686 w 1254402"/>
                              <a:gd name="connsiteY130" fmla="*/ 44432 h 91439"/>
                              <a:gd name="connsiteX131" fmla="*/ 690308 w 1254402"/>
                              <a:gd name="connsiteY131" fmla="*/ 18674 h 91439"/>
                              <a:gd name="connsiteX132" fmla="*/ 716065 w 1254402"/>
                              <a:gd name="connsiteY132" fmla="*/ 27690 h 91439"/>
                              <a:gd name="connsiteX133" fmla="*/ 716065 w 1254402"/>
                              <a:gd name="connsiteY133" fmla="*/ 19318 h 91439"/>
                              <a:gd name="connsiteX134" fmla="*/ 730876 w 1254402"/>
                              <a:gd name="connsiteY134" fmla="*/ 19318 h 91439"/>
                              <a:gd name="connsiteX135" fmla="*/ 715421 w 1254402"/>
                              <a:gd name="connsiteY135" fmla="*/ 43788 h 91439"/>
                              <a:gd name="connsiteX136" fmla="*/ 694815 w 1254402"/>
                              <a:gd name="connsiteY136" fmla="*/ 30909 h 91439"/>
                              <a:gd name="connsiteX137" fmla="*/ 674209 w 1254402"/>
                              <a:gd name="connsiteY137" fmla="*/ 43788 h 91439"/>
                              <a:gd name="connsiteX138" fmla="*/ 694815 w 1254402"/>
                              <a:gd name="connsiteY138" fmla="*/ 56667 h 91439"/>
                              <a:gd name="connsiteX139" fmla="*/ 715421 w 1254402"/>
                              <a:gd name="connsiteY139" fmla="*/ 43788 h 91439"/>
                              <a:gd name="connsiteX140" fmla="*/ 757278 w 1254402"/>
                              <a:gd name="connsiteY140" fmla="*/ 644 h 91439"/>
                              <a:gd name="connsiteX141" fmla="*/ 757278 w 1254402"/>
                              <a:gd name="connsiteY141" fmla="*/ 13523 h 91439"/>
                              <a:gd name="connsiteX142" fmla="*/ 742467 w 1254402"/>
                              <a:gd name="connsiteY142" fmla="*/ 13523 h 91439"/>
                              <a:gd name="connsiteX143" fmla="*/ 742467 w 1254402"/>
                              <a:gd name="connsiteY143" fmla="*/ 644 h 91439"/>
                              <a:gd name="connsiteX144" fmla="*/ 757278 w 1254402"/>
                              <a:gd name="connsiteY144" fmla="*/ 644 h 91439"/>
                              <a:gd name="connsiteX145" fmla="*/ 757278 w 1254402"/>
                              <a:gd name="connsiteY145" fmla="*/ 19318 h 91439"/>
                              <a:gd name="connsiteX146" fmla="*/ 757278 w 1254402"/>
                              <a:gd name="connsiteY146" fmla="*/ 70190 h 91439"/>
                              <a:gd name="connsiteX147" fmla="*/ 742467 w 1254402"/>
                              <a:gd name="connsiteY147" fmla="*/ 70190 h 91439"/>
                              <a:gd name="connsiteX148" fmla="*/ 742467 w 1254402"/>
                              <a:gd name="connsiteY148" fmla="*/ 19318 h 91439"/>
                              <a:gd name="connsiteX149" fmla="*/ 757278 w 1254402"/>
                              <a:gd name="connsiteY149" fmla="*/ 19318 h 91439"/>
                              <a:gd name="connsiteX150" fmla="*/ 795914 w 1254402"/>
                              <a:gd name="connsiteY150" fmla="*/ 31553 h 91439"/>
                              <a:gd name="connsiteX151" fmla="*/ 795914 w 1254402"/>
                              <a:gd name="connsiteY151" fmla="*/ 46364 h 91439"/>
                              <a:gd name="connsiteX152" fmla="*/ 806861 w 1254402"/>
                              <a:gd name="connsiteY152" fmla="*/ 58599 h 91439"/>
                              <a:gd name="connsiteX153" fmla="*/ 819740 w 1254402"/>
                              <a:gd name="connsiteY153" fmla="*/ 57955 h 91439"/>
                              <a:gd name="connsiteX154" fmla="*/ 819740 w 1254402"/>
                              <a:gd name="connsiteY154" fmla="*/ 69546 h 91439"/>
                              <a:gd name="connsiteX155" fmla="*/ 802354 w 1254402"/>
                              <a:gd name="connsiteY155" fmla="*/ 70834 h 91439"/>
                              <a:gd name="connsiteX156" fmla="*/ 781104 w 1254402"/>
                              <a:gd name="connsiteY156" fmla="*/ 54735 h 91439"/>
                              <a:gd name="connsiteX157" fmla="*/ 781104 w 1254402"/>
                              <a:gd name="connsiteY157" fmla="*/ 31553 h 91439"/>
                              <a:gd name="connsiteX158" fmla="*/ 767581 w 1254402"/>
                              <a:gd name="connsiteY158" fmla="*/ 31553 h 91439"/>
                              <a:gd name="connsiteX159" fmla="*/ 767581 w 1254402"/>
                              <a:gd name="connsiteY159" fmla="*/ 19318 h 91439"/>
                              <a:gd name="connsiteX160" fmla="*/ 781104 w 1254402"/>
                              <a:gd name="connsiteY160" fmla="*/ 19318 h 91439"/>
                              <a:gd name="connsiteX161" fmla="*/ 781104 w 1254402"/>
                              <a:gd name="connsiteY161" fmla="*/ 9015 h 91439"/>
                              <a:gd name="connsiteX162" fmla="*/ 795914 w 1254402"/>
                              <a:gd name="connsiteY162" fmla="*/ 4508 h 91439"/>
                              <a:gd name="connsiteX163" fmla="*/ 795914 w 1254402"/>
                              <a:gd name="connsiteY163" fmla="*/ 19318 h 91439"/>
                              <a:gd name="connsiteX164" fmla="*/ 819740 w 1254402"/>
                              <a:gd name="connsiteY164" fmla="*/ 19318 h 91439"/>
                              <a:gd name="connsiteX165" fmla="*/ 819740 w 1254402"/>
                              <a:gd name="connsiteY165" fmla="*/ 31553 h 91439"/>
                              <a:gd name="connsiteX166" fmla="*/ 795914 w 1254402"/>
                              <a:gd name="connsiteY166" fmla="*/ 31553 h 91439"/>
                              <a:gd name="connsiteX167" fmla="*/ 898301 w 1254402"/>
                              <a:gd name="connsiteY167" fmla="*/ 44432 h 91439"/>
                              <a:gd name="connsiteX168" fmla="*/ 898301 w 1254402"/>
                              <a:gd name="connsiteY168" fmla="*/ 70190 h 91439"/>
                              <a:gd name="connsiteX169" fmla="*/ 883491 w 1254402"/>
                              <a:gd name="connsiteY169" fmla="*/ 70190 h 91439"/>
                              <a:gd name="connsiteX170" fmla="*/ 883491 w 1254402"/>
                              <a:gd name="connsiteY170" fmla="*/ 63750 h 91439"/>
                              <a:gd name="connsiteX171" fmla="*/ 852581 w 1254402"/>
                              <a:gd name="connsiteY171" fmla="*/ 70834 h 91439"/>
                              <a:gd name="connsiteX172" fmla="*/ 829400 w 1254402"/>
                              <a:gd name="connsiteY172" fmla="*/ 54735 h 91439"/>
                              <a:gd name="connsiteX173" fmla="*/ 860309 w 1254402"/>
                              <a:gd name="connsiteY173" fmla="*/ 37349 h 91439"/>
                              <a:gd name="connsiteX174" fmla="*/ 883491 w 1254402"/>
                              <a:gd name="connsiteY174" fmla="*/ 41212 h 91439"/>
                              <a:gd name="connsiteX175" fmla="*/ 864172 w 1254402"/>
                              <a:gd name="connsiteY175" fmla="*/ 30909 h 91439"/>
                              <a:gd name="connsiteX176" fmla="*/ 839059 w 1254402"/>
                              <a:gd name="connsiteY176" fmla="*/ 34773 h 91439"/>
                              <a:gd name="connsiteX177" fmla="*/ 833907 w 1254402"/>
                              <a:gd name="connsiteY177" fmla="*/ 23826 h 91439"/>
                              <a:gd name="connsiteX178" fmla="*/ 864816 w 1254402"/>
                              <a:gd name="connsiteY178" fmla="*/ 18674 h 91439"/>
                              <a:gd name="connsiteX179" fmla="*/ 898301 w 1254402"/>
                              <a:gd name="connsiteY179" fmla="*/ 44432 h 91439"/>
                              <a:gd name="connsiteX180" fmla="*/ 883491 w 1254402"/>
                              <a:gd name="connsiteY180" fmla="*/ 50228 h 91439"/>
                              <a:gd name="connsiteX181" fmla="*/ 862241 w 1254402"/>
                              <a:gd name="connsiteY181" fmla="*/ 47008 h 91439"/>
                              <a:gd name="connsiteX182" fmla="*/ 844854 w 1254402"/>
                              <a:gd name="connsiteY182" fmla="*/ 54091 h 91439"/>
                              <a:gd name="connsiteX183" fmla="*/ 857733 w 1254402"/>
                              <a:gd name="connsiteY183" fmla="*/ 59887 h 91439"/>
                              <a:gd name="connsiteX184" fmla="*/ 884135 w 1254402"/>
                              <a:gd name="connsiteY184" fmla="*/ 54091 h 91439"/>
                              <a:gd name="connsiteX185" fmla="*/ 884135 w 1254402"/>
                              <a:gd name="connsiteY185" fmla="*/ 50228 h 91439"/>
                              <a:gd name="connsiteX186" fmla="*/ 925347 w 1254402"/>
                              <a:gd name="connsiteY186" fmla="*/ 644 h 91439"/>
                              <a:gd name="connsiteX187" fmla="*/ 925347 w 1254402"/>
                              <a:gd name="connsiteY187" fmla="*/ 69546 h 91439"/>
                              <a:gd name="connsiteX188" fmla="*/ 910536 w 1254402"/>
                              <a:gd name="connsiteY188" fmla="*/ 69546 h 91439"/>
                              <a:gd name="connsiteX189" fmla="*/ 910536 w 1254402"/>
                              <a:gd name="connsiteY189" fmla="*/ 644 h 91439"/>
                              <a:gd name="connsiteX190" fmla="*/ 925347 w 1254402"/>
                              <a:gd name="connsiteY190" fmla="*/ 644 h 91439"/>
                              <a:gd name="connsiteX191" fmla="*/ 1009704 w 1254402"/>
                              <a:gd name="connsiteY191" fmla="*/ 19318 h 91439"/>
                              <a:gd name="connsiteX192" fmla="*/ 1030954 w 1254402"/>
                              <a:gd name="connsiteY192" fmla="*/ 19318 h 91439"/>
                              <a:gd name="connsiteX193" fmla="*/ 1030954 w 1254402"/>
                              <a:gd name="connsiteY193" fmla="*/ 31553 h 91439"/>
                              <a:gd name="connsiteX194" fmla="*/ 1009704 w 1254402"/>
                              <a:gd name="connsiteY194" fmla="*/ 31553 h 91439"/>
                              <a:gd name="connsiteX195" fmla="*/ 1009704 w 1254402"/>
                              <a:gd name="connsiteY195" fmla="*/ 70190 h 91439"/>
                              <a:gd name="connsiteX196" fmla="*/ 994893 w 1254402"/>
                              <a:gd name="connsiteY196" fmla="*/ 70190 h 91439"/>
                              <a:gd name="connsiteX197" fmla="*/ 994893 w 1254402"/>
                              <a:gd name="connsiteY197" fmla="*/ 31553 h 91439"/>
                              <a:gd name="connsiteX198" fmla="*/ 981370 w 1254402"/>
                              <a:gd name="connsiteY198" fmla="*/ 31553 h 91439"/>
                              <a:gd name="connsiteX199" fmla="*/ 981370 w 1254402"/>
                              <a:gd name="connsiteY199" fmla="*/ 19318 h 91439"/>
                              <a:gd name="connsiteX200" fmla="*/ 994893 w 1254402"/>
                              <a:gd name="connsiteY200" fmla="*/ 19318 h 91439"/>
                              <a:gd name="connsiteX201" fmla="*/ 994893 w 1254402"/>
                              <a:gd name="connsiteY201" fmla="*/ 15455 h 91439"/>
                              <a:gd name="connsiteX202" fmla="*/ 1016143 w 1254402"/>
                              <a:gd name="connsiteY202" fmla="*/ 0 h 91439"/>
                              <a:gd name="connsiteX203" fmla="*/ 1031598 w 1254402"/>
                              <a:gd name="connsiteY203" fmla="*/ 644 h 91439"/>
                              <a:gd name="connsiteX204" fmla="*/ 1031598 w 1254402"/>
                              <a:gd name="connsiteY204" fmla="*/ 10947 h 91439"/>
                              <a:gd name="connsiteX205" fmla="*/ 1021295 w 1254402"/>
                              <a:gd name="connsiteY205" fmla="*/ 10303 h 91439"/>
                              <a:gd name="connsiteX206" fmla="*/ 1009704 w 1254402"/>
                              <a:gd name="connsiteY206" fmla="*/ 19318 h 91439"/>
                              <a:gd name="connsiteX207" fmla="*/ 1056712 w 1254402"/>
                              <a:gd name="connsiteY207" fmla="*/ 644 h 91439"/>
                              <a:gd name="connsiteX208" fmla="*/ 1056712 w 1254402"/>
                              <a:gd name="connsiteY208" fmla="*/ 69546 h 91439"/>
                              <a:gd name="connsiteX209" fmla="*/ 1041901 w 1254402"/>
                              <a:gd name="connsiteY209" fmla="*/ 69546 h 91439"/>
                              <a:gd name="connsiteX210" fmla="*/ 1041901 w 1254402"/>
                              <a:gd name="connsiteY210" fmla="*/ 644 h 91439"/>
                              <a:gd name="connsiteX211" fmla="*/ 1056712 w 1254402"/>
                              <a:gd name="connsiteY211" fmla="*/ 644 h 91439"/>
                              <a:gd name="connsiteX212" fmla="*/ 1067659 w 1254402"/>
                              <a:gd name="connsiteY212" fmla="*/ 44432 h 91439"/>
                              <a:gd name="connsiteX213" fmla="*/ 1103076 w 1254402"/>
                              <a:gd name="connsiteY213" fmla="*/ 18030 h 91439"/>
                              <a:gd name="connsiteX214" fmla="*/ 1138493 w 1254402"/>
                              <a:gd name="connsiteY214" fmla="*/ 44432 h 91439"/>
                              <a:gd name="connsiteX215" fmla="*/ 1103076 w 1254402"/>
                              <a:gd name="connsiteY215" fmla="*/ 70834 h 91439"/>
                              <a:gd name="connsiteX216" fmla="*/ 1067659 w 1254402"/>
                              <a:gd name="connsiteY216" fmla="*/ 44432 h 91439"/>
                              <a:gd name="connsiteX217" fmla="*/ 1123038 w 1254402"/>
                              <a:gd name="connsiteY217" fmla="*/ 44432 h 91439"/>
                              <a:gd name="connsiteX218" fmla="*/ 1102432 w 1254402"/>
                              <a:gd name="connsiteY218" fmla="*/ 30265 h 91439"/>
                              <a:gd name="connsiteX219" fmla="*/ 1081825 w 1254402"/>
                              <a:gd name="connsiteY219" fmla="*/ 44432 h 91439"/>
                              <a:gd name="connsiteX220" fmla="*/ 1102432 w 1254402"/>
                              <a:gd name="connsiteY220" fmla="*/ 58599 h 91439"/>
                              <a:gd name="connsiteX221" fmla="*/ 1123038 w 1254402"/>
                              <a:gd name="connsiteY221" fmla="*/ 44432 h 91439"/>
                              <a:gd name="connsiteX222" fmla="*/ 1254402 w 1254402"/>
                              <a:gd name="connsiteY222" fmla="*/ 19318 h 91439"/>
                              <a:gd name="connsiteX223" fmla="*/ 1231864 w 1254402"/>
                              <a:gd name="connsiteY223" fmla="*/ 70190 h 91439"/>
                              <a:gd name="connsiteX224" fmla="*/ 1211902 w 1254402"/>
                              <a:gd name="connsiteY224" fmla="*/ 70190 h 91439"/>
                              <a:gd name="connsiteX225" fmla="*/ 1197091 w 1254402"/>
                              <a:gd name="connsiteY225" fmla="*/ 34773 h 91439"/>
                              <a:gd name="connsiteX226" fmla="*/ 1182281 w 1254402"/>
                              <a:gd name="connsiteY226" fmla="*/ 70190 h 91439"/>
                              <a:gd name="connsiteX227" fmla="*/ 1162318 w 1254402"/>
                              <a:gd name="connsiteY227" fmla="*/ 70190 h 91439"/>
                              <a:gd name="connsiteX228" fmla="*/ 1139780 w 1254402"/>
                              <a:gd name="connsiteY228" fmla="*/ 19318 h 91439"/>
                              <a:gd name="connsiteX229" fmla="*/ 1156523 w 1254402"/>
                              <a:gd name="connsiteY229" fmla="*/ 19318 h 91439"/>
                              <a:gd name="connsiteX230" fmla="*/ 1173265 w 1254402"/>
                              <a:gd name="connsiteY230" fmla="*/ 58599 h 91439"/>
                              <a:gd name="connsiteX231" fmla="*/ 1188720 w 1254402"/>
                              <a:gd name="connsiteY231" fmla="*/ 19318 h 91439"/>
                              <a:gd name="connsiteX232" fmla="*/ 1206107 w 1254402"/>
                              <a:gd name="connsiteY232" fmla="*/ 19318 h 91439"/>
                              <a:gd name="connsiteX233" fmla="*/ 1221561 w 1254402"/>
                              <a:gd name="connsiteY233" fmla="*/ 57955 h 91439"/>
                              <a:gd name="connsiteX234" fmla="*/ 1238304 w 1254402"/>
                              <a:gd name="connsiteY234" fmla="*/ 18674 h 91439"/>
                              <a:gd name="connsiteX235" fmla="*/ 1254402 w 1254402"/>
                              <a:gd name="connsiteY235" fmla="*/ 18674 h 914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</a:cxnLst>
                            <a:rect l="l" t="t" r="r" b="b"/>
                            <a:pathLst>
                              <a:path w="1254402" h="91439">
                                <a:moveTo>
                                  <a:pt x="70834" y="31553"/>
                                </a:moveTo>
                                <a:cubicBezTo>
                                  <a:pt x="70834" y="45076"/>
                                  <a:pt x="61175" y="53447"/>
                                  <a:pt x="47652" y="53447"/>
                                </a:cubicBezTo>
                                <a:lnTo>
                                  <a:pt x="15455" y="53447"/>
                                </a:lnTo>
                                <a:lnTo>
                                  <a:pt x="15455" y="69546"/>
                                </a:lnTo>
                                <a:lnTo>
                                  <a:pt x="0" y="69546"/>
                                </a:lnTo>
                                <a:lnTo>
                                  <a:pt x="0" y="9015"/>
                                </a:lnTo>
                                <a:lnTo>
                                  <a:pt x="47652" y="9015"/>
                                </a:lnTo>
                                <a:cubicBezTo>
                                  <a:pt x="61175" y="9659"/>
                                  <a:pt x="70834" y="18030"/>
                                  <a:pt x="70834" y="31553"/>
                                </a:cubicBezTo>
                                <a:close/>
                                <a:moveTo>
                                  <a:pt x="55379" y="31553"/>
                                </a:moveTo>
                                <a:cubicBezTo>
                                  <a:pt x="55379" y="22538"/>
                                  <a:pt x="48296" y="22538"/>
                                  <a:pt x="43788" y="22538"/>
                                </a:cubicBezTo>
                                <a:lnTo>
                                  <a:pt x="16099" y="22538"/>
                                </a:lnTo>
                                <a:lnTo>
                                  <a:pt x="16099" y="40568"/>
                                </a:lnTo>
                                <a:lnTo>
                                  <a:pt x="43144" y="40568"/>
                                </a:lnTo>
                                <a:cubicBezTo>
                                  <a:pt x="48296" y="40568"/>
                                  <a:pt x="55379" y="40568"/>
                                  <a:pt x="55379" y="31553"/>
                                </a:cubicBezTo>
                                <a:close/>
                                <a:moveTo>
                                  <a:pt x="79849" y="44432"/>
                                </a:moveTo>
                                <a:cubicBezTo>
                                  <a:pt x="79849" y="25758"/>
                                  <a:pt x="94016" y="18030"/>
                                  <a:pt x="115266" y="18030"/>
                                </a:cubicBezTo>
                                <a:cubicBezTo>
                                  <a:pt x="136516" y="18030"/>
                                  <a:pt x="150683" y="25758"/>
                                  <a:pt x="150683" y="44432"/>
                                </a:cubicBezTo>
                                <a:cubicBezTo>
                                  <a:pt x="150683" y="63106"/>
                                  <a:pt x="136516" y="70834"/>
                                  <a:pt x="115266" y="70834"/>
                                </a:cubicBezTo>
                                <a:cubicBezTo>
                                  <a:pt x="94016" y="70834"/>
                                  <a:pt x="79849" y="63106"/>
                                  <a:pt x="79849" y="44432"/>
                                </a:cubicBezTo>
                                <a:close/>
                                <a:moveTo>
                                  <a:pt x="135228" y="44432"/>
                                </a:moveTo>
                                <a:cubicBezTo>
                                  <a:pt x="135228" y="34129"/>
                                  <a:pt x="128789" y="30265"/>
                                  <a:pt x="114622" y="30265"/>
                                </a:cubicBezTo>
                                <a:cubicBezTo>
                                  <a:pt x="101099" y="30265"/>
                                  <a:pt x="94016" y="33485"/>
                                  <a:pt x="94016" y="44432"/>
                                </a:cubicBezTo>
                                <a:cubicBezTo>
                                  <a:pt x="94016" y="54735"/>
                                  <a:pt x="100455" y="58599"/>
                                  <a:pt x="114622" y="58599"/>
                                </a:cubicBezTo>
                                <a:cubicBezTo>
                                  <a:pt x="128789" y="58599"/>
                                  <a:pt x="135228" y="54735"/>
                                  <a:pt x="135228" y="44432"/>
                                </a:cubicBezTo>
                                <a:close/>
                                <a:moveTo>
                                  <a:pt x="173221" y="52159"/>
                                </a:moveTo>
                                <a:cubicBezTo>
                                  <a:pt x="173221" y="57311"/>
                                  <a:pt x="179016" y="59887"/>
                                  <a:pt x="195115" y="59887"/>
                                </a:cubicBezTo>
                                <a:cubicBezTo>
                                  <a:pt x="211214" y="59887"/>
                                  <a:pt x="213789" y="58599"/>
                                  <a:pt x="213789" y="54735"/>
                                </a:cubicBezTo>
                                <a:cubicBezTo>
                                  <a:pt x="213789" y="50872"/>
                                  <a:pt x="211214" y="50872"/>
                                  <a:pt x="193827" y="49584"/>
                                </a:cubicBezTo>
                                <a:cubicBezTo>
                                  <a:pt x="171289" y="48296"/>
                                  <a:pt x="160342" y="46364"/>
                                  <a:pt x="160342" y="34129"/>
                                </a:cubicBezTo>
                                <a:cubicBezTo>
                                  <a:pt x="160342" y="20606"/>
                                  <a:pt x="175797" y="18674"/>
                                  <a:pt x="193827" y="18674"/>
                                </a:cubicBezTo>
                                <a:cubicBezTo>
                                  <a:pt x="213145" y="18674"/>
                                  <a:pt x="226668" y="21250"/>
                                  <a:pt x="226668" y="35417"/>
                                </a:cubicBezTo>
                                <a:lnTo>
                                  <a:pt x="211857" y="35417"/>
                                </a:lnTo>
                                <a:cubicBezTo>
                                  <a:pt x="211857" y="30909"/>
                                  <a:pt x="206706" y="30265"/>
                                  <a:pt x="192539" y="30265"/>
                                </a:cubicBezTo>
                                <a:cubicBezTo>
                                  <a:pt x="178372" y="30265"/>
                                  <a:pt x="174509" y="31553"/>
                                  <a:pt x="174509" y="34129"/>
                                </a:cubicBezTo>
                                <a:cubicBezTo>
                                  <a:pt x="174509" y="37349"/>
                                  <a:pt x="177085" y="37993"/>
                                  <a:pt x="194471" y="39281"/>
                                </a:cubicBezTo>
                                <a:cubicBezTo>
                                  <a:pt x="214433" y="40568"/>
                                  <a:pt x="227956" y="41212"/>
                                  <a:pt x="227956" y="54735"/>
                                </a:cubicBezTo>
                                <a:cubicBezTo>
                                  <a:pt x="227956" y="68902"/>
                                  <a:pt x="215077" y="71478"/>
                                  <a:pt x="195759" y="71478"/>
                                </a:cubicBezTo>
                                <a:cubicBezTo>
                                  <a:pt x="176441" y="71478"/>
                                  <a:pt x="158410" y="68902"/>
                                  <a:pt x="158410" y="52803"/>
                                </a:cubicBezTo>
                                <a:lnTo>
                                  <a:pt x="173221" y="52803"/>
                                </a:lnTo>
                                <a:close/>
                                <a:moveTo>
                                  <a:pt x="254358" y="644"/>
                                </a:moveTo>
                                <a:lnTo>
                                  <a:pt x="254358" y="13523"/>
                                </a:lnTo>
                                <a:lnTo>
                                  <a:pt x="239547" y="13523"/>
                                </a:lnTo>
                                <a:lnTo>
                                  <a:pt x="239547" y="644"/>
                                </a:lnTo>
                                <a:lnTo>
                                  <a:pt x="254358" y="644"/>
                                </a:lnTo>
                                <a:close/>
                                <a:moveTo>
                                  <a:pt x="254358" y="19318"/>
                                </a:moveTo>
                                <a:lnTo>
                                  <a:pt x="254358" y="70190"/>
                                </a:lnTo>
                                <a:lnTo>
                                  <a:pt x="239547" y="70190"/>
                                </a:lnTo>
                                <a:lnTo>
                                  <a:pt x="239547" y="19318"/>
                                </a:lnTo>
                                <a:lnTo>
                                  <a:pt x="254358" y="19318"/>
                                </a:lnTo>
                                <a:close/>
                                <a:moveTo>
                                  <a:pt x="292994" y="31553"/>
                                </a:moveTo>
                                <a:lnTo>
                                  <a:pt x="292994" y="46364"/>
                                </a:lnTo>
                                <a:cubicBezTo>
                                  <a:pt x="292994" y="56023"/>
                                  <a:pt x="294926" y="58599"/>
                                  <a:pt x="303941" y="58599"/>
                                </a:cubicBezTo>
                                <a:cubicBezTo>
                                  <a:pt x="308449" y="58599"/>
                                  <a:pt x="311025" y="58599"/>
                                  <a:pt x="316820" y="57955"/>
                                </a:cubicBezTo>
                                <a:lnTo>
                                  <a:pt x="316820" y="69546"/>
                                </a:lnTo>
                                <a:cubicBezTo>
                                  <a:pt x="311669" y="70190"/>
                                  <a:pt x="306517" y="70834"/>
                                  <a:pt x="299434" y="70834"/>
                                </a:cubicBezTo>
                                <a:cubicBezTo>
                                  <a:pt x="286555" y="70834"/>
                                  <a:pt x="278184" y="65682"/>
                                  <a:pt x="278184" y="54735"/>
                                </a:cubicBezTo>
                                <a:lnTo>
                                  <a:pt x="278184" y="31553"/>
                                </a:lnTo>
                                <a:lnTo>
                                  <a:pt x="264661" y="31553"/>
                                </a:lnTo>
                                <a:lnTo>
                                  <a:pt x="264661" y="19318"/>
                                </a:lnTo>
                                <a:lnTo>
                                  <a:pt x="278184" y="19318"/>
                                </a:lnTo>
                                <a:lnTo>
                                  <a:pt x="278184" y="9015"/>
                                </a:lnTo>
                                <a:lnTo>
                                  <a:pt x="292994" y="4508"/>
                                </a:lnTo>
                                <a:lnTo>
                                  <a:pt x="292994" y="19318"/>
                                </a:lnTo>
                                <a:lnTo>
                                  <a:pt x="316820" y="19318"/>
                                </a:lnTo>
                                <a:lnTo>
                                  <a:pt x="316820" y="31553"/>
                                </a:lnTo>
                                <a:lnTo>
                                  <a:pt x="292994" y="31553"/>
                                </a:lnTo>
                                <a:close/>
                                <a:moveTo>
                                  <a:pt x="342578" y="644"/>
                                </a:moveTo>
                                <a:lnTo>
                                  <a:pt x="342578" y="13523"/>
                                </a:lnTo>
                                <a:lnTo>
                                  <a:pt x="327767" y="13523"/>
                                </a:lnTo>
                                <a:lnTo>
                                  <a:pt x="327767" y="644"/>
                                </a:lnTo>
                                <a:lnTo>
                                  <a:pt x="342578" y="644"/>
                                </a:lnTo>
                                <a:close/>
                                <a:moveTo>
                                  <a:pt x="342578" y="19318"/>
                                </a:moveTo>
                                <a:lnTo>
                                  <a:pt x="342578" y="70190"/>
                                </a:lnTo>
                                <a:lnTo>
                                  <a:pt x="327767" y="70190"/>
                                </a:lnTo>
                                <a:lnTo>
                                  <a:pt x="327767" y="19318"/>
                                </a:lnTo>
                                <a:lnTo>
                                  <a:pt x="342578" y="19318"/>
                                </a:lnTo>
                                <a:close/>
                                <a:moveTo>
                                  <a:pt x="424359" y="19318"/>
                                </a:moveTo>
                                <a:lnTo>
                                  <a:pt x="398601" y="70190"/>
                                </a:lnTo>
                                <a:lnTo>
                                  <a:pt x="377995" y="70190"/>
                                </a:lnTo>
                                <a:lnTo>
                                  <a:pt x="352237" y="19318"/>
                                </a:lnTo>
                                <a:lnTo>
                                  <a:pt x="368336" y="19318"/>
                                </a:lnTo>
                                <a:lnTo>
                                  <a:pt x="388298" y="59887"/>
                                </a:lnTo>
                                <a:lnTo>
                                  <a:pt x="408260" y="19318"/>
                                </a:lnTo>
                                <a:lnTo>
                                  <a:pt x="424359" y="19318"/>
                                </a:lnTo>
                                <a:close/>
                                <a:moveTo>
                                  <a:pt x="481670" y="51515"/>
                                </a:moveTo>
                                <a:lnTo>
                                  <a:pt x="496481" y="51515"/>
                                </a:lnTo>
                                <a:cubicBezTo>
                                  <a:pt x="493261" y="64394"/>
                                  <a:pt x="480382" y="70834"/>
                                  <a:pt x="461708" y="70834"/>
                                </a:cubicBezTo>
                                <a:cubicBezTo>
                                  <a:pt x="442389" y="70834"/>
                                  <a:pt x="427579" y="63106"/>
                                  <a:pt x="427579" y="44432"/>
                                </a:cubicBezTo>
                                <a:cubicBezTo>
                                  <a:pt x="427579" y="25758"/>
                                  <a:pt x="442389" y="18030"/>
                                  <a:pt x="462995" y="18030"/>
                                </a:cubicBezTo>
                                <a:cubicBezTo>
                                  <a:pt x="482314" y="18030"/>
                                  <a:pt x="497768" y="24470"/>
                                  <a:pt x="497768" y="47652"/>
                                </a:cubicBezTo>
                                <a:lnTo>
                                  <a:pt x="442389" y="47652"/>
                                </a:lnTo>
                                <a:cubicBezTo>
                                  <a:pt x="444321" y="56023"/>
                                  <a:pt x="452048" y="58599"/>
                                  <a:pt x="461708" y="58599"/>
                                </a:cubicBezTo>
                                <a:cubicBezTo>
                                  <a:pt x="471367" y="58599"/>
                                  <a:pt x="477806" y="56667"/>
                                  <a:pt x="481670" y="51515"/>
                                </a:cubicBezTo>
                                <a:close/>
                                <a:moveTo>
                                  <a:pt x="442389" y="38637"/>
                                </a:moveTo>
                                <a:lnTo>
                                  <a:pt x="481026" y="38637"/>
                                </a:lnTo>
                                <a:cubicBezTo>
                                  <a:pt x="478450" y="31553"/>
                                  <a:pt x="471367" y="29621"/>
                                  <a:pt x="461708" y="29621"/>
                                </a:cubicBezTo>
                                <a:cubicBezTo>
                                  <a:pt x="452048" y="29621"/>
                                  <a:pt x="444965" y="31553"/>
                                  <a:pt x="442389" y="38637"/>
                                </a:cubicBezTo>
                                <a:close/>
                                <a:moveTo>
                                  <a:pt x="622694" y="644"/>
                                </a:moveTo>
                                <a:lnTo>
                                  <a:pt x="622694" y="69546"/>
                                </a:lnTo>
                                <a:lnTo>
                                  <a:pt x="607883" y="69546"/>
                                </a:lnTo>
                                <a:lnTo>
                                  <a:pt x="607883" y="61819"/>
                                </a:lnTo>
                                <a:cubicBezTo>
                                  <a:pt x="602087" y="67614"/>
                                  <a:pt x="593716" y="70834"/>
                                  <a:pt x="582769" y="70834"/>
                                </a:cubicBezTo>
                                <a:cubicBezTo>
                                  <a:pt x="566670" y="70834"/>
                                  <a:pt x="552504" y="63750"/>
                                  <a:pt x="552504" y="44432"/>
                                </a:cubicBezTo>
                                <a:cubicBezTo>
                                  <a:pt x="552504" y="25114"/>
                                  <a:pt x="566670" y="18030"/>
                                  <a:pt x="582769" y="18030"/>
                                </a:cubicBezTo>
                                <a:cubicBezTo>
                                  <a:pt x="593716" y="18030"/>
                                  <a:pt x="602731" y="21250"/>
                                  <a:pt x="607883" y="27046"/>
                                </a:cubicBezTo>
                                <a:lnTo>
                                  <a:pt x="607883" y="644"/>
                                </a:lnTo>
                                <a:lnTo>
                                  <a:pt x="622694" y="644"/>
                                </a:lnTo>
                                <a:close/>
                                <a:moveTo>
                                  <a:pt x="607883" y="44432"/>
                                </a:moveTo>
                                <a:cubicBezTo>
                                  <a:pt x="607883" y="34129"/>
                                  <a:pt x="600800" y="30265"/>
                                  <a:pt x="587277" y="30265"/>
                                </a:cubicBezTo>
                                <a:cubicBezTo>
                                  <a:pt x="574398" y="30265"/>
                                  <a:pt x="566670" y="34129"/>
                                  <a:pt x="566670" y="44432"/>
                                </a:cubicBezTo>
                                <a:cubicBezTo>
                                  <a:pt x="566670" y="54735"/>
                                  <a:pt x="573754" y="58599"/>
                                  <a:pt x="587277" y="58599"/>
                                </a:cubicBezTo>
                                <a:cubicBezTo>
                                  <a:pt x="600800" y="58599"/>
                                  <a:pt x="607883" y="54735"/>
                                  <a:pt x="607883" y="44432"/>
                                </a:cubicBezTo>
                                <a:close/>
                                <a:moveTo>
                                  <a:pt x="649739" y="644"/>
                                </a:moveTo>
                                <a:lnTo>
                                  <a:pt x="649739" y="13523"/>
                                </a:lnTo>
                                <a:lnTo>
                                  <a:pt x="634928" y="13523"/>
                                </a:lnTo>
                                <a:lnTo>
                                  <a:pt x="634928" y="644"/>
                                </a:lnTo>
                                <a:lnTo>
                                  <a:pt x="649739" y="644"/>
                                </a:lnTo>
                                <a:close/>
                                <a:moveTo>
                                  <a:pt x="649739" y="19318"/>
                                </a:moveTo>
                                <a:lnTo>
                                  <a:pt x="649739" y="70190"/>
                                </a:lnTo>
                                <a:lnTo>
                                  <a:pt x="634928" y="70190"/>
                                </a:lnTo>
                                <a:lnTo>
                                  <a:pt x="634928" y="19318"/>
                                </a:lnTo>
                                <a:lnTo>
                                  <a:pt x="649739" y="19318"/>
                                </a:lnTo>
                                <a:close/>
                                <a:moveTo>
                                  <a:pt x="730876" y="19318"/>
                                </a:moveTo>
                                <a:lnTo>
                                  <a:pt x="730876" y="61819"/>
                                </a:lnTo>
                                <a:cubicBezTo>
                                  <a:pt x="730876" y="82425"/>
                                  <a:pt x="716709" y="91440"/>
                                  <a:pt x="698035" y="91440"/>
                                </a:cubicBezTo>
                                <a:cubicBezTo>
                                  <a:pt x="683224" y="91440"/>
                                  <a:pt x="670989" y="88864"/>
                                  <a:pt x="666482" y="87576"/>
                                </a:cubicBezTo>
                                <a:lnTo>
                                  <a:pt x="666482" y="75985"/>
                                </a:lnTo>
                                <a:cubicBezTo>
                                  <a:pt x="672277" y="77273"/>
                                  <a:pt x="683868" y="79849"/>
                                  <a:pt x="694815" y="79849"/>
                                </a:cubicBezTo>
                                <a:cubicBezTo>
                                  <a:pt x="710270" y="79849"/>
                                  <a:pt x="716065" y="74053"/>
                                  <a:pt x="716065" y="61175"/>
                                </a:cubicBezTo>
                                <a:cubicBezTo>
                                  <a:pt x="710914" y="66970"/>
                                  <a:pt x="702543" y="70190"/>
                                  <a:pt x="690308" y="70190"/>
                                </a:cubicBezTo>
                                <a:cubicBezTo>
                                  <a:pt x="672921" y="70190"/>
                                  <a:pt x="660686" y="62463"/>
                                  <a:pt x="660686" y="44432"/>
                                </a:cubicBezTo>
                                <a:cubicBezTo>
                                  <a:pt x="660686" y="26402"/>
                                  <a:pt x="672921" y="18674"/>
                                  <a:pt x="690308" y="18674"/>
                                </a:cubicBezTo>
                                <a:cubicBezTo>
                                  <a:pt x="702543" y="18674"/>
                                  <a:pt x="710914" y="21894"/>
                                  <a:pt x="716065" y="27690"/>
                                </a:cubicBezTo>
                                <a:lnTo>
                                  <a:pt x="716065" y="19318"/>
                                </a:lnTo>
                                <a:lnTo>
                                  <a:pt x="730876" y="19318"/>
                                </a:lnTo>
                                <a:close/>
                                <a:moveTo>
                                  <a:pt x="715421" y="43788"/>
                                </a:moveTo>
                                <a:cubicBezTo>
                                  <a:pt x="715421" y="34773"/>
                                  <a:pt x="708982" y="30909"/>
                                  <a:pt x="694815" y="30909"/>
                                </a:cubicBezTo>
                                <a:cubicBezTo>
                                  <a:pt x="680648" y="30909"/>
                                  <a:pt x="674209" y="34773"/>
                                  <a:pt x="674209" y="43788"/>
                                </a:cubicBezTo>
                                <a:cubicBezTo>
                                  <a:pt x="674209" y="52803"/>
                                  <a:pt x="680648" y="56667"/>
                                  <a:pt x="694815" y="56667"/>
                                </a:cubicBezTo>
                                <a:cubicBezTo>
                                  <a:pt x="708982" y="56667"/>
                                  <a:pt x="715421" y="52803"/>
                                  <a:pt x="715421" y="43788"/>
                                </a:cubicBezTo>
                                <a:close/>
                                <a:moveTo>
                                  <a:pt x="757278" y="644"/>
                                </a:moveTo>
                                <a:lnTo>
                                  <a:pt x="757278" y="13523"/>
                                </a:lnTo>
                                <a:lnTo>
                                  <a:pt x="742467" y="13523"/>
                                </a:lnTo>
                                <a:lnTo>
                                  <a:pt x="742467" y="644"/>
                                </a:lnTo>
                                <a:lnTo>
                                  <a:pt x="757278" y="644"/>
                                </a:lnTo>
                                <a:close/>
                                <a:moveTo>
                                  <a:pt x="757278" y="19318"/>
                                </a:moveTo>
                                <a:lnTo>
                                  <a:pt x="757278" y="70190"/>
                                </a:lnTo>
                                <a:lnTo>
                                  <a:pt x="742467" y="70190"/>
                                </a:lnTo>
                                <a:lnTo>
                                  <a:pt x="742467" y="19318"/>
                                </a:lnTo>
                                <a:lnTo>
                                  <a:pt x="757278" y="19318"/>
                                </a:lnTo>
                                <a:close/>
                                <a:moveTo>
                                  <a:pt x="795914" y="31553"/>
                                </a:moveTo>
                                <a:lnTo>
                                  <a:pt x="795914" y="46364"/>
                                </a:lnTo>
                                <a:cubicBezTo>
                                  <a:pt x="795914" y="56023"/>
                                  <a:pt x="797846" y="58599"/>
                                  <a:pt x="806861" y="58599"/>
                                </a:cubicBezTo>
                                <a:cubicBezTo>
                                  <a:pt x="811369" y="58599"/>
                                  <a:pt x="813945" y="58599"/>
                                  <a:pt x="819740" y="57955"/>
                                </a:cubicBezTo>
                                <a:lnTo>
                                  <a:pt x="819740" y="69546"/>
                                </a:lnTo>
                                <a:cubicBezTo>
                                  <a:pt x="814589" y="70190"/>
                                  <a:pt x="809437" y="70834"/>
                                  <a:pt x="802354" y="70834"/>
                                </a:cubicBezTo>
                                <a:cubicBezTo>
                                  <a:pt x="789475" y="70834"/>
                                  <a:pt x="781104" y="65682"/>
                                  <a:pt x="781104" y="54735"/>
                                </a:cubicBezTo>
                                <a:lnTo>
                                  <a:pt x="781104" y="31553"/>
                                </a:lnTo>
                                <a:lnTo>
                                  <a:pt x="767581" y="31553"/>
                                </a:lnTo>
                                <a:lnTo>
                                  <a:pt x="767581" y="19318"/>
                                </a:lnTo>
                                <a:lnTo>
                                  <a:pt x="781104" y="19318"/>
                                </a:lnTo>
                                <a:lnTo>
                                  <a:pt x="781104" y="9015"/>
                                </a:lnTo>
                                <a:lnTo>
                                  <a:pt x="795914" y="4508"/>
                                </a:lnTo>
                                <a:lnTo>
                                  <a:pt x="795914" y="19318"/>
                                </a:lnTo>
                                <a:lnTo>
                                  <a:pt x="819740" y="19318"/>
                                </a:lnTo>
                                <a:lnTo>
                                  <a:pt x="819740" y="31553"/>
                                </a:lnTo>
                                <a:lnTo>
                                  <a:pt x="795914" y="31553"/>
                                </a:lnTo>
                                <a:close/>
                                <a:moveTo>
                                  <a:pt x="898301" y="44432"/>
                                </a:moveTo>
                                <a:lnTo>
                                  <a:pt x="898301" y="70190"/>
                                </a:lnTo>
                                <a:lnTo>
                                  <a:pt x="883491" y="70190"/>
                                </a:lnTo>
                                <a:lnTo>
                                  <a:pt x="883491" y="63750"/>
                                </a:lnTo>
                                <a:cubicBezTo>
                                  <a:pt x="874476" y="68258"/>
                                  <a:pt x="864816" y="70834"/>
                                  <a:pt x="852581" y="70834"/>
                                </a:cubicBezTo>
                                <a:cubicBezTo>
                                  <a:pt x="838415" y="70834"/>
                                  <a:pt x="829400" y="66326"/>
                                  <a:pt x="829400" y="54735"/>
                                </a:cubicBezTo>
                                <a:cubicBezTo>
                                  <a:pt x="829400" y="41856"/>
                                  <a:pt x="843566" y="37349"/>
                                  <a:pt x="860309" y="37349"/>
                                </a:cubicBezTo>
                                <a:cubicBezTo>
                                  <a:pt x="869324" y="37349"/>
                                  <a:pt x="877051" y="38637"/>
                                  <a:pt x="883491" y="41212"/>
                                </a:cubicBezTo>
                                <a:cubicBezTo>
                                  <a:pt x="883491" y="31553"/>
                                  <a:pt x="871256" y="30909"/>
                                  <a:pt x="864172" y="30909"/>
                                </a:cubicBezTo>
                                <a:cubicBezTo>
                                  <a:pt x="857733" y="30909"/>
                                  <a:pt x="849362" y="31553"/>
                                  <a:pt x="839059" y="34773"/>
                                </a:cubicBezTo>
                                <a:lnTo>
                                  <a:pt x="833907" y="23826"/>
                                </a:lnTo>
                                <a:cubicBezTo>
                                  <a:pt x="844210" y="20606"/>
                                  <a:pt x="854513" y="18674"/>
                                  <a:pt x="864816" y="18674"/>
                                </a:cubicBezTo>
                                <a:cubicBezTo>
                                  <a:pt x="886066" y="18030"/>
                                  <a:pt x="898301" y="25114"/>
                                  <a:pt x="898301" y="44432"/>
                                </a:cubicBezTo>
                                <a:close/>
                                <a:moveTo>
                                  <a:pt x="883491" y="50228"/>
                                </a:moveTo>
                                <a:cubicBezTo>
                                  <a:pt x="878339" y="48296"/>
                                  <a:pt x="871256" y="47008"/>
                                  <a:pt x="862241" y="47008"/>
                                </a:cubicBezTo>
                                <a:cubicBezTo>
                                  <a:pt x="851294" y="47008"/>
                                  <a:pt x="844854" y="48940"/>
                                  <a:pt x="844854" y="54091"/>
                                </a:cubicBezTo>
                                <a:cubicBezTo>
                                  <a:pt x="844854" y="59243"/>
                                  <a:pt x="850006" y="59887"/>
                                  <a:pt x="857733" y="59887"/>
                                </a:cubicBezTo>
                                <a:cubicBezTo>
                                  <a:pt x="865460" y="59887"/>
                                  <a:pt x="877051" y="57311"/>
                                  <a:pt x="884135" y="54091"/>
                                </a:cubicBezTo>
                                <a:lnTo>
                                  <a:pt x="884135" y="50228"/>
                                </a:lnTo>
                                <a:close/>
                                <a:moveTo>
                                  <a:pt x="925347" y="644"/>
                                </a:moveTo>
                                <a:lnTo>
                                  <a:pt x="925347" y="69546"/>
                                </a:lnTo>
                                <a:lnTo>
                                  <a:pt x="910536" y="69546"/>
                                </a:lnTo>
                                <a:lnTo>
                                  <a:pt x="910536" y="644"/>
                                </a:lnTo>
                                <a:lnTo>
                                  <a:pt x="925347" y="644"/>
                                </a:lnTo>
                                <a:close/>
                                <a:moveTo>
                                  <a:pt x="1009704" y="19318"/>
                                </a:moveTo>
                                <a:lnTo>
                                  <a:pt x="1030954" y="19318"/>
                                </a:lnTo>
                                <a:lnTo>
                                  <a:pt x="1030954" y="31553"/>
                                </a:lnTo>
                                <a:lnTo>
                                  <a:pt x="1009704" y="31553"/>
                                </a:lnTo>
                                <a:lnTo>
                                  <a:pt x="1009704" y="70190"/>
                                </a:lnTo>
                                <a:lnTo>
                                  <a:pt x="994893" y="70190"/>
                                </a:lnTo>
                                <a:lnTo>
                                  <a:pt x="994893" y="31553"/>
                                </a:lnTo>
                                <a:lnTo>
                                  <a:pt x="981370" y="31553"/>
                                </a:lnTo>
                                <a:lnTo>
                                  <a:pt x="981370" y="19318"/>
                                </a:lnTo>
                                <a:lnTo>
                                  <a:pt x="994893" y="19318"/>
                                </a:lnTo>
                                <a:lnTo>
                                  <a:pt x="994893" y="15455"/>
                                </a:lnTo>
                                <a:cubicBezTo>
                                  <a:pt x="994893" y="5152"/>
                                  <a:pt x="1001332" y="0"/>
                                  <a:pt x="1016143" y="0"/>
                                </a:cubicBezTo>
                                <a:cubicBezTo>
                                  <a:pt x="1021295" y="0"/>
                                  <a:pt x="1023870" y="0"/>
                                  <a:pt x="1031598" y="644"/>
                                </a:cubicBezTo>
                                <a:lnTo>
                                  <a:pt x="1031598" y="10947"/>
                                </a:lnTo>
                                <a:cubicBezTo>
                                  <a:pt x="1028378" y="10947"/>
                                  <a:pt x="1024514" y="10303"/>
                                  <a:pt x="1021295" y="10303"/>
                                </a:cubicBezTo>
                                <a:cubicBezTo>
                                  <a:pt x="1012279" y="10947"/>
                                  <a:pt x="1009704" y="12879"/>
                                  <a:pt x="1009704" y="19318"/>
                                </a:cubicBezTo>
                                <a:close/>
                                <a:moveTo>
                                  <a:pt x="1056712" y="644"/>
                                </a:moveTo>
                                <a:lnTo>
                                  <a:pt x="1056712" y="69546"/>
                                </a:lnTo>
                                <a:lnTo>
                                  <a:pt x="1041901" y="69546"/>
                                </a:lnTo>
                                <a:lnTo>
                                  <a:pt x="1041901" y="644"/>
                                </a:lnTo>
                                <a:lnTo>
                                  <a:pt x="1056712" y="644"/>
                                </a:lnTo>
                                <a:close/>
                                <a:moveTo>
                                  <a:pt x="1067659" y="44432"/>
                                </a:moveTo>
                                <a:cubicBezTo>
                                  <a:pt x="1067659" y="25758"/>
                                  <a:pt x="1081825" y="18030"/>
                                  <a:pt x="1103076" y="18030"/>
                                </a:cubicBezTo>
                                <a:cubicBezTo>
                                  <a:pt x="1124326" y="18030"/>
                                  <a:pt x="1138493" y="25758"/>
                                  <a:pt x="1138493" y="44432"/>
                                </a:cubicBezTo>
                                <a:cubicBezTo>
                                  <a:pt x="1138493" y="63106"/>
                                  <a:pt x="1124326" y="70834"/>
                                  <a:pt x="1103076" y="70834"/>
                                </a:cubicBezTo>
                                <a:cubicBezTo>
                                  <a:pt x="1081825" y="70834"/>
                                  <a:pt x="1067659" y="63106"/>
                                  <a:pt x="1067659" y="44432"/>
                                </a:cubicBezTo>
                                <a:close/>
                                <a:moveTo>
                                  <a:pt x="1123038" y="44432"/>
                                </a:moveTo>
                                <a:cubicBezTo>
                                  <a:pt x="1123038" y="34129"/>
                                  <a:pt x="1116598" y="30265"/>
                                  <a:pt x="1102432" y="30265"/>
                                </a:cubicBezTo>
                                <a:cubicBezTo>
                                  <a:pt x="1088909" y="30265"/>
                                  <a:pt x="1081825" y="33485"/>
                                  <a:pt x="1081825" y="44432"/>
                                </a:cubicBezTo>
                                <a:cubicBezTo>
                                  <a:pt x="1081825" y="54735"/>
                                  <a:pt x="1088265" y="58599"/>
                                  <a:pt x="1102432" y="58599"/>
                                </a:cubicBezTo>
                                <a:cubicBezTo>
                                  <a:pt x="1115954" y="58599"/>
                                  <a:pt x="1123038" y="54735"/>
                                  <a:pt x="1123038" y="44432"/>
                                </a:cubicBezTo>
                                <a:close/>
                                <a:moveTo>
                                  <a:pt x="1254402" y="19318"/>
                                </a:moveTo>
                                <a:lnTo>
                                  <a:pt x="1231864" y="70190"/>
                                </a:lnTo>
                                <a:lnTo>
                                  <a:pt x="1211902" y="70190"/>
                                </a:lnTo>
                                <a:lnTo>
                                  <a:pt x="1197091" y="34773"/>
                                </a:lnTo>
                                <a:lnTo>
                                  <a:pt x="1182281" y="70190"/>
                                </a:lnTo>
                                <a:lnTo>
                                  <a:pt x="1162318" y="70190"/>
                                </a:lnTo>
                                <a:lnTo>
                                  <a:pt x="1139780" y="19318"/>
                                </a:lnTo>
                                <a:lnTo>
                                  <a:pt x="1156523" y="19318"/>
                                </a:lnTo>
                                <a:lnTo>
                                  <a:pt x="1173265" y="58599"/>
                                </a:lnTo>
                                <a:lnTo>
                                  <a:pt x="1188720" y="19318"/>
                                </a:lnTo>
                                <a:lnTo>
                                  <a:pt x="1206107" y="19318"/>
                                </a:lnTo>
                                <a:lnTo>
                                  <a:pt x="1221561" y="57955"/>
                                </a:lnTo>
                                <a:lnTo>
                                  <a:pt x="1238304" y="18674"/>
                                </a:lnTo>
                                <a:lnTo>
                                  <a:pt x="1254402" y="18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9B"/>
                          </a:solidFill>
                          <a:ln w="643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g:grpSp>
                        <wpg:cNvPr id="38" name="Graphique 9"/>
                        <wpg:cNvGrpSpPr/>
                        <wpg:grpSpPr>
                          <a:xfrm>
                            <a:off x="0" y="0"/>
                            <a:ext cx="1824935" cy="273031"/>
                            <a:chOff x="0" y="0"/>
                            <a:chExt cx="1824935" cy="273031"/>
                          </a:xfrm>
                        </wpg:grpSpPr>
                        <wps:wsp>
                          <wps:cNvPr id="39" name="Forme libre : forme 39"/>
                          <wps:cNvSpPr/>
                          <wps:spPr>
                            <a:xfrm>
                              <a:off x="0" y="0"/>
                              <a:ext cx="1533229" cy="273031"/>
                            </a:xfrm>
                            <a:custGeom>
                              <a:avLst/>
                              <a:gdLst>
                                <a:gd name="connsiteX0" fmla="*/ 358677 w 1533229"/>
                                <a:gd name="connsiteY0" fmla="*/ 169357 h 273031"/>
                                <a:gd name="connsiteX1" fmla="*/ 358677 w 1533229"/>
                                <a:gd name="connsiteY1" fmla="*/ 269168 h 273031"/>
                                <a:gd name="connsiteX2" fmla="*/ 285267 w 1533229"/>
                                <a:gd name="connsiteY2" fmla="*/ 269168 h 273031"/>
                                <a:gd name="connsiteX3" fmla="*/ 285267 w 1533229"/>
                                <a:gd name="connsiteY3" fmla="*/ 198978 h 273031"/>
                                <a:gd name="connsiteX4" fmla="*/ 242123 w 1533229"/>
                                <a:gd name="connsiteY4" fmla="*/ 154546 h 273031"/>
                                <a:gd name="connsiteX5" fmla="*/ 183524 w 1533229"/>
                                <a:gd name="connsiteY5" fmla="*/ 177728 h 273031"/>
                                <a:gd name="connsiteX6" fmla="*/ 183524 w 1533229"/>
                                <a:gd name="connsiteY6" fmla="*/ 269812 h 273031"/>
                                <a:gd name="connsiteX7" fmla="*/ 110758 w 1533229"/>
                                <a:gd name="connsiteY7" fmla="*/ 269812 h 273031"/>
                                <a:gd name="connsiteX8" fmla="*/ 110758 w 1533229"/>
                                <a:gd name="connsiteY8" fmla="*/ 92084 h 273031"/>
                                <a:gd name="connsiteX9" fmla="*/ 183524 w 1533229"/>
                                <a:gd name="connsiteY9" fmla="*/ 92084 h 273031"/>
                                <a:gd name="connsiteX10" fmla="*/ 183524 w 1533229"/>
                                <a:gd name="connsiteY10" fmla="*/ 117842 h 273031"/>
                                <a:gd name="connsiteX11" fmla="*/ 271744 w 1533229"/>
                                <a:gd name="connsiteY11" fmla="*/ 90152 h 273031"/>
                                <a:gd name="connsiteX12" fmla="*/ 358677 w 1533229"/>
                                <a:gd name="connsiteY12" fmla="*/ 169357 h 273031"/>
                                <a:gd name="connsiteX13" fmla="*/ 765005 w 1533229"/>
                                <a:gd name="connsiteY13" fmla="*/ 36705 h 273031"/>
                                <a:gd name="connsiteX14" fmla="*/ 692239 w 1533229"/>
                                <a:gd name="connsiteY14" fmla="*/ 36705 h 273031"/>
                                <a:gd name="connsiteX15" fmla="*/ 692239 w 1533229"/>
                                <a:gd name="connsiteY15" fmla="*/ 92084 h 273031"/>
                                <a:gd name="connsiteX16" fmla="*/ 652959 w 1533229"/>
                                <a:gd name="connsiteY16" fmla="*/ 92084 h 273031"/>
                                <a:gd name="connsiteX17" fmla="*/ 652959 w 1533229"/>
                                <a:gd name="connsiteY17" fmla="*/ 151327 h 273031"/>
                                <a:gd name="connsiteX18" fmla="*/ 692239 w 1533229"/>
                                <a:gd name="connsiteY18" fmla="*/ 151327 h 273031"/>
                                <a:gd name="connsiteX19" fmla="*/ 692239 w 1533229"/>
                                <a:gd name="connsiteY19" fmla="*/ 269168 h 273031"/>
                                <a:gd name="connsiteX20" fmla="*/ 838415 w 1533229"/>
                                <a:gd name="connsiteY20" fmla="*/ 269168 h 273031"/>
                                <a:gd name="connsiteX21" fmla="*/ 838415 w 1533229"/>
                                <a:gd name="connsiteY21" fmla="*/ 209926 h 273031"/>
                                <a:gd name="connsiteX22" fmla="*/ 765649 w 1533229"/>
                                <a:gd name="connsiteY22" fmla="*/ 209926 h 273031"/>
                                <a:gd name="connsiteX23" fmla="*/ 765649 w 1533229"/>
                                <a:gd name="connsiteY23" fmla="*/ 151327 h 273031"/>
                                <a:gd name="connsiteX24" fmla="*/ 838415 w 1533229"/>
                                <a:gd name="connsiteY24" fmla="*/ 151327 h 273031"/>
                                <a:gd name="connsiteX25" fmla="*/ 838415 w 1533229"/>
                                <a:gd name="connsiteY25" fmla="*/ 92084 h 273031"/>
                                <a:gd name="connsiteX26" fmla="*/ 765649 w 1533229"/>
                                <a:gd name="connsiteY26" fmla="*/ 92084 h 273031"/>
                                <a:gd name="connsiteX27" fmla="*/ 765649 w 1533229"/>
                                <a:gd name="connsiteY27" fmla="*/ 36705 h 273031"/>
                                <a:gd name="connsiteX28" fmla="*/ 632997 w 1533229"/>
                                <a:gd name="connsiteY28" fmla="*/ 192539 h 273031"/>
                                <a:gd name="connsiteX29" fmla="*/ 462352 w 1533229"/>
                                <a:gd name="connsiteY29" fmla="*/ 192539 h 273031"/>
                                <a:gd name="connsiteX30" fmla="*/ 508072 w 1533229"/>
                                <a:gd name="connsiteY30" fmla="*/ 216365 h 273031"/>
                                <a:gd name="connsiteX31" fmla="*/ 548640 w 1533229"/>
                                <a:gd name="connsiteY31" fmla="*/ 209926 h 273031"/>
                                <a:gd name="connsiteX32" fmla="*/ 627845 w 1533229"/>
                                <a:gd name="connsiteY32" fmla="*/ 209926 h 273031"/>
                                <a:gd name="connsiteX33" fmla="*/ 508072 w 1533229"/>
                                <a:gd name="connsiteY33" fmla="*/ 273032 h 273031"/>
                                <a:gd name="connsiteX34" fmla="*/ 388942 w 1533229"/>
                                <a:gd name="connsiteY34" fmla="*/ 180304 h 273031"/>
                                <a:gd name="connsiteX35" fmla="*/ 511291 w 1533229"/>
                                <a:gd name="connsiteY35" fmla="*/ 87576 h 273031"/>
                                <a:gd name="connsiteX36" fmla="*/ 632997 w 1533229"/>
                                <a:gd name="connsiteY36" fmla="*/ 192539 h 273031"/>
                                <a:gd name="connsiteX37" fmla="*/ 556367 w 1533229"/>
                                <a:gd name="connsiteY37" fmla="*/ 152615 h 273031"/>
                                <a:gd name="connsiteX38" fmla="*/ 510647 w 1533229"/>
                                <a:gd name="connsiteY38" fmla="*/ 135228 h 273031"/>
                                <a:gd name="connsiteX39" fmla="*/ 465571 w 1533229"/>
                                <a:gd name="connsiteY39" fmla="*/ 152615 h 273031"/>
                                <a:gd name="connsiteX40" fmla="*/ 556367 w 1533229"/>
                                <a:gd name="connsiteY40" fmla="*/ 152615 h 273031"/>
                                <a:gd name="connsiteX41" fmla="*/ 1041901 w 1533229"/>
                                <a:gd name="connsiteY41" fmla="*/ 186744 h 273031"/>
                                <a:gd name="connsiteX42" fmla="*/ 985878 w 1533229"/>
                                <a:gd name="connsiteY42" fmla="*/ 208638 h 273031"/>
                                <a:gd name="connsiteX43" fmla="*/ 943377 w 1533229"/>
                                <a:gd name="connsiteY43" fmla="*/ 165493 h 273031"/>
                                <a:gd name="connsiteX44" fmla="*/ 943377 w 1533229"/>
                                <a:gd name="connsiteY44" fmla="*/ 92084 h 273031"/>
                                <a:gd name="connsiteX45" fmla="*/ 870612 w 1533229"/>
                                <a:gd name="connsiteY45" fmla="*/ 92084 h 273031"/>
                                <a:gd name="connsiteX46" fmla="*/ 870612 w 1533229"/>
                                <a:gd name="connsiteY46" fmla="*/ 194471 h 273031"/>
                                <a:gd name="connsiteX47" fmla="*/ 957544 w 1533229"/>
                                <a:gd name="connsiteY47" fmla="*/ 269812 h 273031"/>
                                <a:gd name="connsiteX48" fmla="*/ 1041901 w 1533229"/>
                                <a:gd name="connsiteY48" fmla="*/ 243411 h 273031"/>
                                <a:gd name="connsiteX49" fmla="*/ 1041901 w 1533229"/>
                                <a:gd name="connsiteY49" fmla="*/ 268524 h 273031"/>
                                <a:gd name="connsiteX50" fmla="*/ 1114667 w 1533229"/>
                                <a:gd name="connsiteY50" fmla="*/ 268524 h 273031"/>
                                <a:gd name="connsiteX51" fmla="*/ 1114667 w 1533229"/>
                                <a:gd name="connsiteY51" fmla="*/ 91440 h 273031"/>
                                <a:gd name="connsiteX52" fmla="*/ 1041901 w 1533229"/>
                                <a:gd name="connsiteY52" fmla="*/ 91440 h 273031"/>
                                <a:gd name="connsiteX53" fmla="*/ 1041901 w 1533229"/>
                                <a:gd name="connsiteY53" fmla="*/ 186744 h 273031"/>
                                <a:gd name="connsiteX54" fmla="*/ 1457888 w 1533229"/>
                                <a:gd name="connsiteY54" fmla="*/ 89508 h 273031"/>
                                <a:gd name="connsiteX55" fmla="*/ 1371600 w 1533229"/>
                                <a:gd name="connsiteY55" fmla="*/ 123637 h 273031"/>
                                <a:gd name="connsiteX56" fmla="*/ 1305274 w 1533229"/>
                                <a:gd name="connsiteY56" fmla="*/ 89508 h 273031"/>
                                <a:gd name="connsiteX57" fmla="*/ 1225425 w 1533229"/>
                                <a:gd name="connsiteY57" fmla="*/ 121705 h 273031"/>
                                <a:gd name="connsiteX58" fmla="*/ 1225425 w 1533229"/>
                                <a:gd name="connsiteY58" fmla="*/ 92084 h 273031"/>
                                <a:gd name="connsiteX59" fmla="*/ 1152659 w 1533229"/>
                                <a:gd name="connsiteY59" fmla="*/ 92084 h 273031"/>
                                <a:gd name="connsiteX60" fmla="*/ 1152659 w 1533229"/>
                                <a:gd name="connsiteY60" fmla="*/ 269168 h 273031"/>
                                <a:gd name="connsiteX61" fmla="*/ 1225425 w 1533229"/>
                                <a:gd name="connsiteY61" fmla="*/ 269168 h 273031"/>
                                <a:gd name="connsiteX62" fmla="*/ 1225425 w 1533229"/>
                                <a:gd name="connsiteY62" fmla="*/ 173865 h 273031"/>
                                <a:gd name="connsiteX63" fmla="*/ 1273721 w 1533229"/>
                                <a:gd name="connsiteY63" fmla="*/ 151327 h 273031"/>
                                <a:gd name="connsiteX64" fmla="*/ 1307850 w 1533229"/>
                                <a:gd name="connsiteY64" fmla="*/ 194471 h 273031"/>
                                <a:gd name="connsiteX65" fmla="*/ 1307850 w 1533229"/>
                                <a:gd name="connsiteY65" fmla="*/ 269168 h 273031"/>
                                <a:gd name="connsiteX66" fmla="*/ 1380615 w 1533229"/>
                                <a:gd name="connsiteY66" fmla="*/ 269168 h 273031"/>
                                <a:gd name="connsiteX67" fmla="*/ 1380615 w 1533229"/>
                                <a:gd name="connsiteY67" fmla="*/ 171933 h 273031"/>
                                <a:gd name="connsiteX68" fmla="*/ 1426335 w 1533229"/>
                                <a:gd name="connsiteY68" fmla="*/ 151327 h 273031"/>
                                <a:gd name="connsiteX69" fmla="*/ 1460464 w 1533229"/>
                                <a:gd name="connsiteY69" fmla="*/ 194471 h 273031"/>
                                <a:gd name="connsiteX70" fmla="*/ 1460464 w 1533229"/>
                                <a:gd name="connsiteY70" fmla="*/ 269168 h 273031"/>
                                <a:gd name="connsiteX71" fmla="*/ 1533230 w 1533229"/>
                                <a:gd name="connsiteY71" fmla="*/ 269168 h 273031"/>
                                <a:gd name="connsiteX72" fmla="*/ 1533230 w 1533229"/>
                                <a:gd name="connsiteY72" fmla="*/ 162918 h 273031"/>
                                <a:gd name="connsiteX73" fmla="*/ 1457888 w 1533229"/>
                                <a:gd name="connsiteY73" fmla="*/ 89508 h 273031"/>
                                <a:gd name="connsiteX74" fmla="*/ 0 w 1533229"/>
                                <a:gd name="connsiteY74" fmla="*/ 92084 h 273031"/>
                                <a:gd name="connsiteX75" fmla="*/ 0 w 1533229"/>
                                <a:gd name="connsiteY75" fmla="*/ 269168 h 273031"/>
                                <a:gd name="connsiteX76" fmla="*/ 72766 w 1533229"/>
                                <a:gd name="connsiteY76" fmla="*/ 269168 h 273031"/>
                                <a:gd name="connsiteX77" fmla="*/ 72766 w 1533229"/>
                                <a:gd name="connsiteY77" fmla="*/ 92084 h 273031"/>
                                <a:gd name="connsiteX78" fmla="*/ 0 w 1533229"/>
                                <a:gd name="connsiteY78" fmla="*/ 92084 h 273031"/>
                                <a:gd name="connsiteX79" fmla="*/ 72766 w 1533229"/>
                                <a:gd name="connsiteY79" fmla="*/ 0 h 273031"/>
                                <a:gd name="connsiteX80" fmla="*/ 0 w 1533229"/>
                                <a:gd name="connsiteY80" fmla="*/ 0 h 273031"/>
                                <a:gd name="connsiteX81" fmla="*/ 0 w 1533229"/>
                                <a:gd name="connsiteY81" fmla="*/ 72766 h 273031"/>
                                <a:gd name="connsiteX82" fmla="*/ 72766 w 1533229"/>
                                <a:gd name="connsiteY82" fmla="*/ 72766 h 273031"/>
                                <a:gd name="connsiteX83" fmla="*/ 72766 w 1533229"/>
                                <a:gd name="connsiteY83" fmla="*/ 0 h 273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</a:cxnLst>
                              <a:rect l="l" t="t" r="r" b="b"/>
                              <a:pathLst>
                                <a:path w="1533229" h="273031">
                                  <a:moveTo>
                                    <a:pt x="358677" y="169357"/>
                                  </a:moveTo>
                                  <a:lnTo>
                                    <a:pt x="358677" y="269168"/>
                                  </a:lnTo>
                                  <a:lnTo>
                                    <a:pt x="285267" y="269168"/>
                                  </a:lnTo>
                                  <a:lnTo>
                                    <a:pt x="285267" y="198978"/>
                                  </a:lnTo>
                                  <a:cubicBezTo>
                                    <a:pt x="285267" y="167425"/>
                                    <a:pt x="274964" y="154546"/>
                                    <a:pt x="242123" y="154546"/>
                                  </a:cubicBezTo>
                                  <a:cubicBezTo>
                                    <a:pt x="220229" y="154546"/>
                                    <a:pt x="197691" y="164206"/>
                                    <a:pt x="183524" y="177728"/>
                                  </a:cubicBezTo>
                                  <a:lnTo>
                                    <a:pt x="183524" y="269812"/>
                                  </a:lnTo>
                                  <a:lnTo>
                                    <a:pt x="110758" y="269812"/>
                                  </a:lnTo>
                                  <a:lnTo>
                                    <a:pt x="110758" y="92084"/>
                                  </a:lnTo>
                                  <a:lnTo>
                                    <a:pt x="183524" y="92084"/>
                                  </a:lnTo>
                                  <a:lnTo>
                                    <a:pt x="183524" y="117842"/>
                                  </a:lnTo>
                                  <a:cubicBezTo>
                                    <a:pt x="205418" y="102387"/>
                                    <a:pt x="233108" y="90152"/>
                                    <a:pt x="271744" y="90152"/>
                                  </a:cubicBezTo>
                                  <a:cubicBezTo>
                                    <a:pt x="312957" y="90152"/>
                                    <a:pt x="358677" y="103675"/>
                                    <a:pt x="358677" y="169357"/>
                                  </a:cubicBezTo>
                                  <a:close/>
                                  <a:moveTo>
                                    <a:pt x="765005" y="36705"/>
                                  </a:moveTo>
                                  <a:lnTo>
                                    <a:pt x="692239" y="36705"/>
                                  </a:lnTo>
                                  <a:lnTo>
                                    <a:pt x="692239" y="92084"/>
                                  </a:lnTo>
                                  <a:lnTo>
                                    <a:pt x="652959" y="92084"/>
                                  </a:lnTo>
                                  <a:lnTo>
                                    <a:pt x="652959" y="151327"/>
                                  </a:lnTo>
                                  <a:lnTo>
                                    <a:pt x="692239" y="151327"/>
                                  </a:lnTo>
                                  <a:lnTo>
                                    <a:pt x="692239" y="269168"/>
                                  </a:lnTo>
                                  <a:lnTo>
                                    <a:pt x="838415" y="269168"/>
                                  </a:lnTo>
                                  <a:lnTo>
                                    <a:pt x="838415" y="209926"/>
                                  </a:lnTo>
                                  <a:lnTo>
                                    <a:pt x="765649" y="209926"/>
                                  </a:lnTo>
                                  <a:lnTo>
                                    <a:pt x="765649" y="151327"/>
                                  </a:lnTo>
                                  <a:lnTo>
                                    <a:pt x="838415" y="151327"/>
                                  </a:lnTo>
                                  <a:lnTo>
                                    <a:pt x="838415" y="92084"/>
                                  </a:lnTo>
                                  <a:lnTo>
                                    <a:pt x="765649" y="92084"/>
                                  </a:lnTo>
                                  <a:lnTo>
                                    <a:pt x="765649" y="36705"/>
                                  </a:lnTo>
                                  <a:close/>
                                  <a:moveTo>
                                    <a:pt x="632997" y="192539"/>
                                  </a:moveTo>
                                  <a:lnTo>
                                    <a:pt x="462352" y="192539"/>
                                  </a:lnTo>
                                  <a:cubicBezTo>
                                    <a:pt x="468147" y="211857"/>
                                    <a:pt x="488109" y="216365"/>
                                    <a:pt x="508072" y="216365"/>
                                  </a:cubicBezTo>
                                  <a:cubicBezTo>
                                    <a:pt x="527390" y="216365"/>
                                    <a:pt x="538337" y="215077"/>
                                    <a:pt x="548640" y="209926"/>
                                  </a:cubicBezTo>
                                  <a:lnTo>
                                    <a:pt x="627845" y="209926"/>
                                  </a:lnTo>
                                  <a:cubicBezTo>
                                    <a:pt x="616254" y="252426"/>
                                    <a:pt x="577617" y="273032"/>
                                    <a:pt x="508072" y="273032"/>
                                  </a:cubicBezTo>
                                  <a:cubicBezTo>
                                    <a:pt x="437882" y="273032"/>
                                    <a:pt x="388942" y="246630"/>
                                    <a:pt x="388942" y="180304"/>
                                  </a:cubicBezTo>
                                  <a:cubicBezTo>
                                    <a:pt x="388942" y="113978"/>
                                    <a:pt x="437882" y="87576"/>
                                    <a:pt x="511291" y="87576"/>
                                  </a:cubicBezTo>
                                  <a:cubicBezTo>
                                    <a:pt x="585345" y="87576"/>
                                    <a:pt x="632997" y="113978"/>
                                    <a:pt x="632997" y="192539"/>
                                  </a:cubicBezTo>
                                  <a:close/>
                                  <a:moveTo>
                                    <a:pt x="556367" y="152615"/>
                                  </a:moveTo>
                                  <a:cubicBezTo>
                                    <a:pt x="547996" y="140380"/>
                                    <a:pt x="529966" y="135228"/>
                                    <a:pt x="510647" y="135228"/>
                                  </a:cubicBezTo>
                                  <a:cubicBezTo>
                                    <a:pt x="491329" y="135228"/>
                                    <a:pt x="473299" y="141024"/>
                                    <a:pt x="465571" y="152615"/>
                                  </a:cubicBezTo>
                                  <a:lnTo>
                                    <a:pt x="556367" y="152615"/>
                                  </a:lnTo>
                                  <a:close/>
                                  <a:moveTo>
                                    <a:pt x="1041901" y="186744"/>
                                  </a:moveTo>
                                  <a:cubicBezTo>
                                    <a:pt x="1028378" y="199622"/>
                                    <a:pt x="1006484" y="208638"/>
                                    <a:pt x="985878" y="208638"/>
                                  </a:cubicBezTo>
                                  <a:cubicBezTo>
                                    <a:pt x="954325" y="208638"/>
                                    <a:pt x="943377" y="195759"/>
                                    <a:pt x="943377" y="165493"/>
                                  </a:cubicBezTo>
                                  <a:lnTo>
                                    <a:pt x="943377" y="92084"/>
                                  </a:lnTo>
                                  <a:lnTo>
                                    <a:pt x="870612" y="92084"/>
                                  </a:lnTo>
                                  <a:lnTo>
                                    <a:pt x="870612" y="194471"/>
                                  </a:lnTo>
                                  <a:cubicBezTo>
                                    <a:pt x="870612" y="257577"/>
                                    <a:pt x="918264" y="269812"/>
                                    <a:pt x="957544" y="269812"/>
                                  </a:cubicBezTo>
                                  <a:cubicBezTo>
                                    <a:pt x="994249" y="269812"/>
                                    <a:pt x="1021295" y="258221"/>
                                    <a:pt x="1041901" y="243411"/>
                                  </a:cubicBezTo>
                                  <a:lnTo>
                                    <a:pt x="1041901" y="268524"/>
                                  </a:lnTo>
                                  <a:lnTo>
                                    <a:pt x="1114667" y="268524"/>
                                  </a:lnTo>
                                  <a:lnTo>
                                    <a:pt x="1114667" y="91440"/>
                                  </a:lnTo>
                                  <a:lnTo>
                                    <a:pt x="1041901" y="91440"/>
                                  </a:lnTo>
                                  <a:lnTo>
                                    <a:pt x="1041901" y="186744"/>
                                  </a:lnTo>
                                  <a:close/>
                                  <a:moveTo>
                                    <a:pt x="1457888" y="89508"/>
                                  </a:moveTo>
                                  <a:cubicBezTo>
                                    <a:pt x="1414744" y="89508"/>
                                    <a:pt x="1388987" y="103031"/>
                                    <a:pt x="1371600" y="123637"/>
                                  </a:cubicBezTo>
                                  <a:cubicBezTo>
                                    <a:pt x="1357433" y="97879"/>
                                    <a:pt x="1327168" y="89508"/>
                                    <a:pt x="1305274" y="89508"/>
                                  </a:cubicBezTo>
                                  <a:cubicBezTo>
                                    <a:pt x="1262130" y="89508"/>
                                    <a:pt x="1241523" y="106895"/>
                                    <a:pt x="1225425" y="121705"/>
                                  </a:cubicBezTo>
                                  <a:lnTo>
                                    <a:pt x="1225425" y="92084"/>
                                  </a:lnTo>
                                  <a:lnTo>
                                    <a:pt x="1152659" y="92084"/>
                                  </a:lnTo>
                                  <a:lnTo>
                                    <a:pt x="1152659" y="269168"/>
                                  </a:lnTo>
                                  <a:lnTo>
                                    <a:pt x="1225425" y="269168"/>
                                  </a:lnTo>
                                  <a:lnTo>
                                    <a:pt x="1225425" y="173865"/>
                                  </a:lnTo>
                                  <a:cubicBezTo>
                                    <a:pt x="1240236" y="159054"/>
                                    <a:pt x="1255690" y="151327"/>
                                    <a:pt x="1273721" y="151327"/>
                                  </a:cubicBezTo>
                                  <a:cubicBezTo>
                                    <a:pt x="1299478" y="151327"/>
                                    <a:pt x="1307850" y="164206"/>
                                    <a:pt x="1307850" y="194471"/>
                                  </a:cubicBezTo>
                                  <a:lnTo>
                                    <a:pt x="1307850" y="269168"/>
                                  </a:lnTo>
                                  <a:lnTo>
                                    <a:pt x="1380615" y="269168"/>
                                  </a:lnTo>
                                  <a:lnTo>
                                    <a:pt x="1380615" y="171933"/>
                                  </a:lnTo>
                                  <a:cubicBezTo>
                                    <a:pt x="1395426" y="157122"/>
                                    <a:pt x="1408305" y="151327"/>
                                    <a:pt x="1426335" y="151327"/>
                                  </a:cubicBezTo>
                                  <a:cubicBezTo>
                                    <a:pt x="1452093" y="151327"/>
                                    <a:pt x="1460464" y="164206"/>
                                    <a:pt x="1460464" y="194471"/>
                                  </a:cubicBezTo>
                                  <a:lnTo>
                                    <a:pt x="1460464" y="269168"/>
                                  </a:lnTo>
                                  <a:lnTo>
                                    <a:pt x="1533230" y="269168"/>
                                  </a:lnTo>
                                  <a:lnTo>
                                    <a:pt x="1533230" y="162918"/>
                                  </a:lnTo>
                                  <a:cubicBezTo>
                                    <a:pt x="1533230" y="101743"/>
                                    <a:pt x="1488798" y="89508"/>
                                    <a:pt x="1457888" y="89508"/>
                                  </a:cubicBezTo>
                                  <a:close/>
                                  <a:moveTo>
                                    <a:pt x="0" y="92084"/>
                                  </a:moveTo>
                                  <a:lnTo>
                                    <a:pt x="0" y="269168"/>
                                  </a:lnTo>
                                  <a:lnTo>
                                    <a:pt x="72766" y="269168"/>
                                  </a:lnTo>
                                  <a:lnTo>
                                    <a:pt x="72766" y="92084"/>
                                  </a:lnTo>
                                  <a:lnTo>
                                    <a:pt x="0" y="92084"/>
                                  </a:lnTo>
                                  <a:close/>
                                  <a:moveTo>
                                    <a:pt x="727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2766"/>
                                  </a:lnTo>
                                  <a:lnTo>
                                    <a:pt x="72766" y="72766"/>
                                  </a:lnTo>
                                  <a:lnTo>
                                    <a:pt x="727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2C4A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40" name="Forme libre : forme 40"/>
                          <wps:cNvSpPr/>
                          <wps:spPr>
                            <a:xfrm>
                              <a:off x="1606639" y="50227"/>
                              <a:ext cx="218296" cy="218940"/>
                            </a:xfrm>
                            <a:custGeom>
                              <a:avLst/>
                              <a:gdLst>
                                <a:gd name="connsiteX0" fmla="*/ 72766 w 218296"/>
                                <a:gd name="connsiteY0" fmla="*/ 0 h 218940"/>
                                <a:gd name="connsiteX1" fmla="*/ 72766 w 218296"/>
                                <a:gd name="connsiteY1" fmla="*/ 72766 h 218940"/>
                                <a:gd name="connsiteX2" fmla="*/ 145531 w 218296"/>
                                <a:gd name="connsiteY2" fmla="*/ 72766 h 218940"/>
                                <a:gd name="connsiteX3" fmla="*/ 145531 w 218296"/>
                                <a:gd name="connsiteY3" fmla="*/ 145531 h 218940"/>
                                <a:gd name="connsiteX4" fmla="*/ 218297 w 218296"/>
                                <a:gd name="connsiteY4" fmla="*/ 145531 h 218940"/>
                                <a:gd name="connsiteX5" fmla="*/ 218297 w 218296"/>
                                <a:gd name="connsiteY5" fmla="*/ 0 h 218940"/>
                                <a:gd name="connsiteX6" fmla="*/ 72766 w 218296"/>
                                <a:gd name="connsiteY6" fmla="*/ 0 h 218940"/>
                                <a:gd name="connsiteX7" fmla="*/ 72766 w 218296"/>
                                <a:gd name="connsiteY7" fmla="*/ 146175 h 218940"/>
                                <a:gd name="connsiteX8" fmla="*/ 0 w 218296"/>
                                <a:gd name="connsiteY8" fmla="*/ 146175 h 218940"/>
                                <a:gd name="connsiteX9" fmla="*/ 0 w 218296"/>
                                <a:gd name="connsiteY9" fmla="*/ 218941 h 218940"/>
                                <a:gd name="connsiteX10" fmla="*/ 72766 w 218296"/>
                                <a:gd name="connsiteY10" fmla="*/ 218941 h 218940"/>
                                <a:gd name="connsiteX11" fmla="*/ 72766 w 218296"/>
                                <a:gd name="connsiteY11" fmla="*/ 146175 h 2189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8296" h="218940">
                                  <a:moveTo>
                                    <a:pt x="72766" y="0"/>
                                  </a:moveTo>
                                  <a:lnTo>
                                    <a:pt x="72766" y="72766"/>
                                  </a:lnTo>
                                  <a:lnTo>
                                    <a:pt x="145531" y="72766"/>
                                  </a:lnTo>
                                  <a:lnTo>
                                    <a:pt x="145531" y="145531"/>
                                  </a:lnTo>
                                  <a:lnTo>
                                    <a:pt x="218297" y="145531"/>
                                  </a:lnTo>
                                  <a:lnTo>
                                    <a:pt x="218297" y="0"/>
                                  </a:lnTo>
                                  <a:lnTo>
                                    <a:pt x="72766" y="0"/>
                                  </a:lnTo>
                                  <a:close/>
                                  <a:moveTo>
                                    <a:pt x="72766" y="146175"/>
                                  </a:moveTo>
                                  <a:lnTo>
                                    <a:pt x="0" y="146175"/>
                                  </a:lnTo>
                                  <a:lnTo>
                                    <a:pt x="0" y="218941"/>
                                  </a:lnTo>
                                  <a:lnTo>
                                    <a:pt x="72766" y="218941"/>
                                  </a:lnTo>
                                  <a:lnTo>
                                    <a:pt x="72766" y="146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A9B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DA4EE2C" id="Graphique 9" o:spid="_x0000_s1026" style="width:224.8pt;height:53.3pt;mso-position-horizontal-relative:char;mso-position-vertical-relative:line" coordsize="18249,4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">
                <v:shape id="Forme libre : forme 37" o:spid="_x0000_s1027" style="position:absolute;left:2852;top:3412;width:12544;height:915;visibility:visible;mso-wrap-style:square;v-text-anchor:middle" coordsize="1254402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" path="m70834,31553v,13523,-9659,21894,-23182,21894l15455,53447r,16099l,69546,,9015r47652,c61175,9659,70834,18030,70834,31553xm55379,31553v,-9015,-7083,-9015,-11591,-9015l16099,22538r,18030l43144,40568v5152,,12235,,12235,-9015xm79849,44432v,-18674,14167,-26402,35417,-26402c136516,18030,150683,25758,150683,44432v,18674,-14167,26402,-35417,26402c94016,70834,79849,63106,79849,44432xm135228,44432v,-10303,-6439,-14167,-20606,-14167c101099,30265,94016,33485,94016,44432v,10303,6439,14167,20606,14167c128789,58599,135228,54735,135228,44432xm173221,52159v,5152,5795,7728,21894,7728c211214,59887,213789,58599,213789,54735v,-3863,-2575,-3863,-19962,-5151c171289,48296,160342,46364,160342,34129v,-13523,15455,-15455,33485,-15455c213145,18674,226668,21250,226668,35417r-14811,c211857,30909,206706,30265,192539,30265v-14167,,-18030,1288,-18030,3864c174509,37349,177085,37993,194471,39281v19962,1287,33485,1931,33485,15454c227956,68902,215077,71478,195759,71478v-19318,,-37349,-2576,-37349,-18675l173221,52803r,-644xm254358,644r,12879l239547,13523r,-12879l254358,644xm254358,19318r,50872l239547,70190r,-50872l254358,19318xm292994,31553r,14811c292994,56023,294926,58599,303941,58599v4508,,7084,,12879,-644l316820,69546v-5151,644,-10303,1288,-17386,1288c286555,70834,278184,65682,278184,54735r,-23182l264661,31553r,-12235l278184,19318r,-10303l292994,4508r,14810l316820,19318r,12235l292994,31553xm342578,644r,12879l327767,13523r,-12879l342578,644xm342578,19318r,50872l327767,70190r,-50872l342578,19318xm424359,19318l398601,70190r-20606,l352237,19318r16099,l388298,59887,408260,19318r16099,xm481670,51515r14811,c493261,64394,480382,70834,461708,70834v-19319,,-34129,-7728,-34129,-26402c427579,25758,442389,18030,462995,18030v19319,,34773,6440,34773,29622l442389,47652v1932,8371,9659,10947,19319,10947c471367,58599,477806,56667,481670,51515xm442389,38637r38637,c478450,31553,471367,29621,461708,29621v-9660,,-16743,1932,-19319,9016xm622694,644r,68902l607883,69546r,-7727c602087,67614,593716,70834,582769,70834v-16099,,-30265,-7084,-30265,-26402c552504,25114,566670,18030,582769,18030v10947,,19962,3220,25114,9016l607883,644r14811,xm607883,44432v,-10303,-7083,-14167,-20606,-14167c574398,30265,566670,34129,566670,44432v,10303,7084,14167,20607,14167c600800,58599,607883,54735,607883,44432xm649739,644r,12879l634928,13523r,-12879l649739,644xm649739,19318r,50872l634928,70190r,-50872l649739,19318xm730876,19318r,42501c730876,82425,716709,91440,698035,91440v-14811,,-27046,-2576,-31553,-3864l666482,75985v5795,1288,17386,3864,28333,3864c710270,79849,716065,74053,716065,61175v-5151,5795,-13522,9015,-25757,9015c672921,70190,660686,62463,660686,44432v,-18030,12235,-25758,29622,-25758c702543,18674,710914,21894,716065,27690r,-8372l730876,19318xm715421,43788v,-9015,-6439,-12879,-20606,-12879c680648,30909,674209,34773,674209,43788v,9015,6439,12879,20606,12879c708982,56667,715421,52803,715421,43788xm757278,644r,12879l742467,13523r,-12879l757278,644xm757278,19318r,50872l742467,70190r,-50872l757278,19318xm795914,31553r,14811c795914,56023,797846,58599,806861,58599v4508,,7084,,12879,-644l819740,69546v-5151,644,-10303,1288,-17386,1288c789475,70834,781104,65682,781104,54735r,-23182l767581,31553r,-12235l781104,19318r,-10303l795914,4508r,14810l819740,19318r,12235l795914,31553xm898301,44432r,25758l883491,70190r,-6440c874476,68258,864816,70834,852581,70834v-14166,,-23181,-4508,-23181,-16099c829400,41856,843566,37349,860309,37349v9015,,16742,1288,23182,3863c883491,31553,871256,30909,864172,30909v-6439,,-14810,644,-25113,3864l833907,23826v10303,-3220,20606,-5152,30909,-5152c886066,18030,898301,25114,898301,44432xm883491,50228v-5152,-1932,-12235,-3220,-21250,-3220c851294,47008,844854,48940,844854,54091v,5152,5152,5796,12879,5796c865460,59887,877051,57311,884135,54091r,-3863l883491,50228xm925347,644r,68902l910536,69546r,-68902l925347,644xm1009704,19318r21250,l1030954,31553r-21250,l1009704,70190r-14811,l994893,31553r-13523,l981370,19318r13523,l994893,15455c994893,5152,1001332,,1016143,v5152,,7727,,15455,644l1031598,10947v-3220,,-7084,-644,-10303,-644c1012279,10947,1009704,12879,1009704,19318xm1056712,644r,68902l1041901,69546r,-68902l1056712,644xm1067659,44432v,-18674,14166,-26402,35417,-26402c1124326,18030,1138493,25758,1138493,44432v,18674,-14167,26402,-35417,26402c1081825,70834,1067659,63106,1067659,44432xm1123038,44432v,-10303,-6440,-14167,-20606,-14167c1088909,30265,1081825,33485,1081825,44432v,10303,6440,14167,20607,14167c1115954,58599,1123038,54735,1123038,44432xm1254402,19318r-22538,50872l1211902,70190,1197091,34773r-14810,35417l1162318,70190,1139780,19318r16743,l1173265,58599r15455,-39281l1206107,19318r15454,38637l1238304,18674r16098,l1254402,19318xe" fillcolor="#00aa9b" stroked="f" strokeweight=".17886mm">
                  <v:stroke joinstyle="miter"/>
                  <v:path arrowok="t" o:connecttype="custom" o:connectlocs="70834,31553;47652,53447;15455,53447;15455,69546;0,69546;0,9015;47652,9015;70834,31553;55379,31553;43788,22538;16099,22538;16099,40568;43144,40568;55379,31553;79849,44432;115266,18030;150683,44432;115266,70834;79849,44432;135228,44432;114622,30265;94016,44432;114622,58599;135228,44432;173221,52159;195115,59887;213789,54735;193827,49584;160342,34129;193827,18674;226668,35417;211857,35417;192539,30265;174509,34129;194471,39281;227956,54735;195759,71478;158410,52803;173221,52803;254358,644;254358,13523;239547,13523;239547,644;254358,644;254358,19318;254358,70190;239547,70190;239547,19318;254358,19318;292994,31553;292994,46364;303941,58599;316820,57955;316820,69546;299434,70834;278184,54735;278184,31553;264661,31553;264661,19318;278184,19318;278184,9015;292994,4508;292994,19318;316820,19318;316820,31553;292994,31553;342578,644;342578,13523;327767,13523;327767,644;342578,644;342578,19318;342578,70190;327767,70190;327767,19318;342578,19318;424359,19318;398601,70190;377995,70190;352237,19318;368336,19318;388298,59887;408260,19318;424359,19318;481670,51515;496481,51515;461708,70834;427579,44432;462995,18030;497768,47652;442389,47652;461708,58599;481670,51515;442389,38637;481026,38637;461708,29621;442389,38637;622694,644;622694,69546;607883,69546;607883,61819;582769,70834;552504,44432;582769,18030;607883,27046;607883,644;622694,644;607883,44432;587277,30265;566670,44432;587277,58599;607883,44432;649739,644;649739,13523;634928,13523;634928,644;649739,644;649739,19318;649739,70190;634928,70190;634928,19318;649739,19318;730876,19318;730876,61819;698035,91440;666482,87576;666482,75985;694815,79849;716065,61175;690308,70190;660686,44432;690308,18674;716065,27690;716065,19318;730876,19318;715421,43788;694815,30909;674209,43788;694815,56667;715421,43788;757278,644;757278,13523;742467,13523;742467,644;757278,644;757278,19318;757278,70190;742467,70190;742467,19318;757278,19318;795914,31553;795914,46364;806861,58599;819740,57955;819740,69546;802354,70834;781104,54735;781104,31553;767581,31553;767581,19318;781104,19318;781104,9015;795914,4508;795914,19318;819740,19318;819740,31553;795914,31553;898301,44432;898301,70190;883491,70190;883491,63750;852581,70834;829400,54735;860309,37349;883491,41212;864172,30909;839059,34773;833907,23826;864816,18674;898301,44432;883491,50228;862241,47008;844854,54091;857733,59887;884135,54091;884135,50228;925347,644;925347,69546;910536,69546;910536,644;925347,644;1009704,19318;1030954,19318;1030954,31553;1009704,31553;1009704,70190;994893,70190;994893,31553;981370,31553;981370,19318;994893,19318;994893,15455;1016143,0;1031598,644;1031598,10947;1021295,10303;1009704,19318;1056712,644;1056712,69546;1041901,69546;1041901,644;1056712,644;1067659,44432;1103076,18030;1138493,44432;1103076,70834;1067659,44432;1123038,44432;1102432,30265;1081825,44432;1102432,58599;1123038,44432;1254402,19318;1231864,70190;1211902,70190;1197091,34773;1182281,70190;1162318,70190;1139780,19318;1156523,19318;1173265,58599;1188720,19318;1206107,19318;1221561,57955;1238304,18674;1254402,1867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group id="_x0000_s1028" style="position:absolute;width:18249;height:2730" coordsize="18249,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orme libre : forme 39" o:spid="_x0000_s1029" style="position:absolute;width:15332;height:2730;visibility:visible;mso-wrap-style:square;v-text-anchor:middle" coordsize="1533229,27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fillcolor="#222c4a" stroked="f" strokeweight=".17886mm">
                    <v:stroke joinstyle="miter"/>
                    <v:path arrowok="t" o:connecttype="custom" o:connectlocs="358677,169357;358677,269168;285267,269168;285267,198978;242123,154546;183524,177728;183524,269812;110758,269812;110758,92084;183524,92084;183524,117842;271744,90152;358677,169357;765005,36705;692239,36705;692239,92084;652959,92084;652959,151327;692239,151327;692239,269168;838415,269168;838415,209926;765649,209926;765649,151327;838415,151327;838415,92084;765649,92084;765649,36705;632997,192539;462352,192539;508072,216365;548640,209926;627845,209926;508072,273032;388942,180304;511291,87576;632997,192539;556367,152615;510647,135228;465571,152615;556367,152615;1041901,186744;985878,208638;943377,165493;943377,92084;870612,92084;870612,194471;957544,269812;1041901,243411;1041901,268524;1114667,268524;1114667,91440;1041901,91440;1041901,186744;1457888,89508;1371600,123637;1305274,89508;1225425,121705;1225425,92084;1152659,92084;1152659,269168;1225425,269168;1225425,173865;1273721,151327;1307850,194471;1307850,269168;1380615,269168;1380615,171933;1426335,151327;1460464,194471;1460464,269168;1533230,269168;1533230,162918;1457888,89508;0,92084;0,269168;72766,269168;72766,92084;0,92084;72766,0;0,0;0,72766;72766,72766;72766,0" o:connectangles="0,0,0,0,0,0,0,0,0,0,0,0,0,0,0,0,0,0,0,0,0,0,0,0,0,0,0,0,0,0,0,0,0,0,0,0,0,0,0,0,0,0,0,0,0,0,0,0,0,0,0,0,0,0,0,0,0,0,0,0,0,0,0,0,0,0,0,0,0,0,0,0,0,0,0,0,0,0,0,0,0,0,0,0"/>
                  </v:shape>
                  <v:shape id="Forme libre : forme 40" o:spid="_x0000_s1030" style="position:absolute;left:16066;top:502;width:2183;height:2189;visibility:visible;mso-wrap-style:square;v-text-anchor:middle" coordsize="218296,21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" path="m72766,r,72766l145531,72766r,72765l218297,145531,218297,,72766,xm72766,146175l,146175r,72766l72766,218941r,-72766xe" fillcolor="#00aa9b" stroked="f" strokeweight=".17886mm">
                    <v:stroke joinstyle="miter"/>
                    <v:path arrowok="t" o:connecttype="custom" o:connectlocs="72766,0;72766,72766;145531,72766;145531,145531;218297,145531;218297,0;72766,0;72766,146175;0,146175;0,218941;72766,218941;72766,146175" o:connectangles="0,0,0,0,0,0,0,0,0,0,0,0"/>
                  </v:shape>
                </v:group>
                <w10:anchorlock/>
              </v:group>
            </w:pict>
          </mc:Fallback>
        </mc:AlternateContent>
      </w:r>
    </w:p>
    <w:p w14:paraId="33C7CBFF" w14:textId="4E3ED586" w:rsidR="00686A4A" w:rsidRPr="00F27094" w:rsidRDefault="00686A4A" w:rsidP="00686A4A">
      <w:pPr>
        <w:pStyle w:val="Cover-Subtitle-Documenttitle"/>
        <w:rPr>
          <w:lang w:val="fr-FR"/>
        </w:rPr>
      </w:pPr>
    </w:p>
    <w:p w14:paraId="485AD55B" w14:textId="2DC40334" w:rsidR="00E50E96" w:rsidRDefault="00A045F9" w:rsidP="00E50E96">
      <w:pPr>
        <w:jc w:val="center"/>
        <w:rPr>
          <w:b/>
          <w:sz w:val="72"/>
          <w:szCs w:val="72"/>
        </w:rPr>
      </w:pPr>
      <w:r>
        <w:pict w14:anchorId="706EDB5D">
          <v:shape id="_x0000_i1026" type="#_x0000_t75" style="width:59.4pt;height:52.8pt;visibility:visible;mso-wrap-style:square">
            <v:imagedata r:id="rId11" o:title=""/>
          </v:shape>
        </w:pict>
      </w:r>
    </w:p>
    <w:p w14:paraId="7E9AB70E" w14:textId="051105D8" w:rsidR="00E50E96" w:rsidRDefault="00E50E96" w:rsidP="00E50E96">
      <w:pPr>
        <w:jc w:val="center"/>
        <w:rPr>
          <w:b/>
          <w:sz w:val="72"/>
          <w:szCs w:val="72"/>
        </w:rPr>
      </w:pPr>
    </w:p>
    <w:p w14:paraId="78C3ABC9" w14:textId="7E909031" w:rsidR="004E3A41" w:rsidRPr="00E50E96" w:rsidRDefault="00A045F9" w:rsidP="00E50E96">
      <w:pPr>
        <w:jc w:val="center"/>
        <w:rPr>
          <w:sz w:val="72"/>
          <w:szCs w:val="72"/>
        </w:rPr>
      </w:pPr>
      <w:r>
        <w:rPr>
          <w:b/>
          <w:sz w:val="72"/>
          <w:szCs w:val="72"/>
        </w:rPr>
        <w:t xml:space="preserve">Indenter son code avec </w:t>
      </w:r>
      <w:proofErr w:type="spellStart"/>
      <w:r>
        <w:rPr>
          <w:b/>
          <w:sz w:val="72"/>
          <w:szCs w:val="72"/>
        </w:rPr>
        <w:t>Prettier</w:t>
      </w:r>
      <w:proofErr w:type="spellEnd"/>
    </w:p>
    <w:p w14:paraId="04DDDA6B" w14:textId="6237540F" w:rsidR="004E3A41" w:rsidRPr="00F27094" w:rsidRDefault="004E3A41" w:rsidP="004E3A41"/>
    <w:p w14:paraId="7C29EBC4" w14:textId="3272382D" w:rsidR="004E3A41" w:rsidRPr="00F27094" w:rsidRDefault="004E3A41" w:rsidP="004E3A41"/>
    <w:p w14:paraId="529296EA" w14:textId="4A175D91" w:rsidR="00B925B3" w:rsidRPr="00F27094" w:rsidRDefault="00B925B3" w:rsidP="004E3A41"/>
    <w:p w14:paraId="12718420" w14:textId="2F3F09F5" w:rsidR="00B925B3" w:rsidRPr="00F27094" w:rsidRDefault="00B925B3" w:rsidP="004E3A41"/>
    <w:p w14:paraId="4F47B934" w14:textId="42461791" w:rsidR="00B925B3" w:rsidRPr="00F27094" w:rsidRDefault="00B925B3" w:rsidP="004E3A41"/>
    <w:p w14:paraId="3B5BB2D0" w14:textId="77B3D3AD" w:rsidR="00B925B3" w:rsidRPr="00F27094" w:rsidRDefault="00B925B3" w:rsidP="004E3A41"/>
    <w:p w14:paraId="589574B9" w14:textId="2A18C11E" w:rsidR="004E3A41" w:rsidRPr="00E50E96" w:rsidRDefault="004E3A41" w:rsidP="00805BF6">
      <w:pPr>
        <w:pStyle w:val="Cover-Subtitle"/>
        <w:jc w:val="center"/>
        <w:rPr>
          <w:szCs w:val="45"/>
          <w:lang w:val="fr-FR"/>
        </w:rPr>
      </w:pPr>
    </w:p>
    <w:p w14:paraId="6E125235" w14:textId="1E50880E" w:rsidR="00A91683" w:rsidRPr="00F27094" w:rsidRDefault="00A91683" w:rsidP="004E3A41">
      <w:pPr>
        <w:pStyle w:val="Pieddepage"/>
      </w:pPr>
      <w:r w:rsidRPr="00F27094">
        <w:br w:type="page"/>
      </w:r>
    </w:p>
    <w:p w14:paraId="7351750D" w14:textId="617FAEBF" w:rsidR="00293D76" w:rsidRPr="00F27094" w:rsidRDefault="001F3001" w:rsidP="00293D76">
      <w:pPr>
        <w:pStyle w:val="Titre"/>
      </w:pPr>
      <w:r>
        <w:lastRenderedPageBreak/>
        <w:t>Sommaire</w:t>
      </w:r>
    </w:p>
    <w:p w14:paraId="63659D81" w14:textId="4C5841E4" w:rsidR="001F5923" w:rsidRPr="00F27094" w:rsidRDefault="001F5923" w:rsidP="001F5923"/>
    <w:p w14:paraId="70E4B479" w14:textId="77777777" w:rsidR="001F5923" w:rsidRPr="00F27094" w:rsidRDefault="001F5923" w:rsidP="001F5923"/>
    <w:p w14:paraId="4583F9D9" w14:textId="5C162094" w:rsidR="004556A9" w:rsidRDefault="006D366E">
      <w:pPr>
        <w:pStyle w:val="TM1"/>
        <w:rPr>
          <w:b w:val="0"/>
          <w:color w:val="auto"/>
          <w:sz w:val="22"/>
        </w:rPr>
      </w:pPr>
      <w:r w:rsidRPr="00F27094">
        <w:rPr>
          <w:b w:val="0"/>
        </w:rPr>
        <w:fldChar w:fldCharType="begin"/>
      </w:r>
      <w:r w:rsidRPr="00F27094">
        <w:rPr>
          <w:b w:val="0"/>
        </w:rPr>
        <w:instrText xml:space="preserve"> TOC \o "1-3" \h \z \u </w:instrText>
      </w:r>
      <w:r w:rsidRPr="00F27094">
        <w:rPr>
          <w:b w:val="0"/>
        </w:rPr>
        <w:fldChar w:fldCharType="separate"/>
      </w:r>
      <w:hyperlink w:anchor="_Toc115181390" w:history="1">
        <w:r w:rsidR="004556A9" w:rsidRPr="00AC0570">
          <w:rPr>
            <w:rStyle w:val="Lienhypertexte"/>
          </w:rPr>
          <w:t>1.</w:t>
        </w:r>
        <w:r w:rsidR="004556A9">
          <w:rPr>
            <w:b w:val="0"/>
            <w:color w:val="auto"/>
            <w:sz w:val="22"/>
          </w:rPr>
          <w:tab/>
        </w:r>
        <w:r w:rsidR="004556A9" w:rsidRPr="00AC0570">
          <w:rPr>
            <w:rStyle w:val="Lienhypertexte"/>
          </w:rPr>
          <w:t>Installer node JS et les packages nécessaires</w:t>
        </w:r>
        <w:r w:rsidR="004556A9">
          <w:rPr>
            <w:webHidden/>
          </w:rPr>
          <w:tab/>
        </w:r>
        <w:r w:rsidR="004556A9">
          <w:rPr>
            <w:webHidden/>
          </w:rPr>
          <w:fldChar w:fldCharType="begin"/>
        </w:r>
        <w:r w:rsidR="004556A9">
          <w:rPr>
            <w:webHidden/>
          </w:rPr>
          <w:instrText xml:space="preserve"> PAGEREF _Toc115181390 \h </w:instrText>
        </w:r>
        <w:r w:rsidR="004556A9">
          <w:rPr>
            <w:webHidden/>
          </w:rPr>
        </w:r>
        <w:r w:rsidR="004556A9">
          <w:rPr>
            <w:webHidden/>
          </w:rPr>
          <w:fldChar w:fldCharType="separate"/>
        </w:r>
        <w:r w:rsidR="004556A9">
          <w:rPr>
            <w:webHidden/>
          </w:rPr>
          <w:t>3</w:t>
        </w:r>
        <w:r w:rsidR="004556A9">
          <w:rPr>
            <w:webHidden/>
          </w:rPr>
          <w:fldChar w:fldCharType="end"/>
        </w:r>
      </w:hyperlink>
    </w:p>
    <w:p w14:paraId="7314E294" w14:textId="747AF763" w:rsidR="004556A9" w:rsidRDefault="004556A9">
      <w:pPr>
        <w:pStyle w:val="TM1"/>
        <w:rPr>
          <w:b w:val="0"/>
          <w:color w:val="auto"/>
          <w:sz w:val="22"/>
        </w:rPr>
      </w:pPr>
      <w:hyperlink w:anchor="_Toc115181391" w:history="1">
        <w:r w:rsidRPr="00AC0570">
          <w:rPr>
            <w:rStyle w:val="Lienhypertexte"/>
          </w:rPr>
          <w:t>2.</w:t>
        </w:r>
        <w:r>
          <w:rPr>
            <w:b w:val="0"/>
            <w:color w:val="auto"/>
            <w:sz w:val="22"/>
          </w:rPr>
          <w:tab/>
        </w:r>
        <w:r w:rsidRPr="00AC0570">
          <w:rPr>
            <w:rStyle w:val="Lienhypertexte"/>
          </w:rPr>
          <w:t>Configurer “Prettier”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_Toc115181391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345456D" w14:textId="1F399D1F" w:rsidR="004556A9" w:rsidRDefault="004556A9">
      <w:pPr>
        <w:pStyle w:val="TM1"/>
        <w:rPr>
          <w:b w:val="0"/>
          <w:color w:val="auto"/>
          <w:sz w:val="22"/>
        </w:rPr>
      </w:pPr>
      <w:hyperlink w:anchor="_Toc115181392" w:history="1">
        <w:r w:rsidRPr="00AC0570">
          <w:rPr>
            <w:rStyle w:val="Lienhypertexte"/>
          </w:rPr>
          <w:t>3.</w:t>
        </w:r>
        <w:r>
          <w:rPr>
            <w:b w:val="0"/>
            <w:color w:val="auto"/>
            <w:sz w:val="22"/>
          </w:rPr>
          <w:tab/>
        </w:r>
        <w:r w:rsidRPr="00AC0570">
          <w:rPr>
            <w:rStyle w:val="Lienhypertexte"/>
          </w:rPr>
          <w:t>Exécution du 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_Toc115181392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3850B3E" w14:textId="73643608" w:rsidR="004556A9" w:rsidRDefault="004556A9">
      <w:pPr>
        <w:pStyle w:val="TM1"/>
        <w:rPr>
          <w:b w:val="0"/>
          <w:color w:val="auto"/>
          <w:sz w:val="22"/>
        </w:rPr>
      </w:pPr>
      <w:hyperlink w:anchor="_Toc115181393" w:history="1">
        <w:r w:rsidRPr="00AC0570">
          <w:rPr>
            <w:rStyle w:val="Lienhypertexte"/>
          </w:rPr>
          <w:t>4.</w:t>
        </w:r>
        <w:r>
          <w:rPr>
            <w:b w:val="0"/>
            <w:color w:val="auto"/>
            <w:sz w:val="22"/>
          </w:rPr>
          <w:tab/>
        </w:r>
        <w:r w:rsidRPr="00AC0570">
          <w:rPr>
            <w:rStyle w:val="Lienhypertexte"/>
          </w:rPr>
          <w:t>Table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_Toc115181393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20CF62E" w14:textId="26F730F9" w:rsidR="004556A9" w:rsidRDefault="004556A9">
      <w:pPr>
        <w:pStyle w:val="TM3"/>
        <w:rPr>
          <w:color w:val="auto"/>
          <w:sz w:val="22"/>
        </w:rPr>
      </w:pPr>
      <w:hyperlink w:anchor="_Toc115181394" w:history="1">
        <w:r w:rsidRPr="00AC0570">
          <w:rPr>
            <w:rStyle w:val="Lienhypertexte"/>
          </w:rPr>
          <w:t>Révisions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_Toc115181394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66FF6E0" w14:textId="764D3D71" w:rsidR="006174E7" w:rsidRPr="00F27094" w:rsidRDefault="006D366E" w:rsidP="006174E7">
      <w:pPr>
        <w:rPr>
          <w:b/>
          <w:sz w:val="30"/>
        </w:rPr>
      </w:pPr>
      <w:r w:rsidRPr="00F27094">
        <w:rPr>
          <w:rFonts w:eastAsiaTheme="minorEastAsia" w:cstheme="minorBidi"/>
          <w:b/>
          <w:noProof/>
          <w:sz w:val="30"/>
          <w:lang w:eastAsia="fr-FR"/>
        </w:rPr>
        <w:fldChar w:fldCharType="end"/>
      </w:r>
    </w:p>
    <w:p w14:paraId="36561528" w14:textId="1F767720" w:rsidR="00293D76" w:rsidRPr="00F27094" w:rsidRDefault="00293D76" w:rsidP="006174E7">
      <w:pPr>
        <w:rPr>
          <w:b/>
          <w:sz w:val="30"/>
        </w:rPr>
      </w:pPr>
    </w:p>
    <w:p w14:paraId="1EC4C711" w14:textId="77777777" w:rsidR="00293D76" w:rsidRPr="00F27094" w:rsidRDefault="00293D76" w:rsidP="006174E7"/>
    <w:p w14:paraId="18ABC19B" w14:textId="77777777" w:rsidR="006174E7" w:rsidRPr="00F27094" w:rsidRDefault="006174E7">
      <w:pPr>
        <w:spacing w:after="0"/>
        <w:rPr>
          <w:rFonts w:asciiTheme="majorHAnsi" w:eastAsiaTheme="majorEastAsia" w:hAnsiTheme="majorHAnsi" w:cs="Calibri Light"/>
          <w:b/>
          <w:sz w:val="45"/>
          <w:szCs w:val="32"/>
        </w:rPr>
      </w:pPr>
      <w:r w:rsidRPr="00F27094">
        <w:br w:type="page"/>
      </w:r>
    </w:p>
    <w:p w14:paraId="7FF2AA50" w14:textId="085A69BD" w:rsidR="00293D76" w:rsidRPr="00F27094" w:rsidRDefault="00A045F9" w:rsidP="00DB4197">
      <w:pPr>
        <w:pStyle w:val="Titre1"/>
        <w:rPr>
          <w:lang w:val="fr-FR"/>
        </w:rPr>
      </w:pPr>
      <w:bookmarkStart w:id="0" w:name="_Toc115181390"/>
      <w:r>
        <w:rPr>
          <w:lang w:val="fr-FR"/>
        </w:rPr>
        <w:lastRenderedPageBreak/>
        <w:t xml:space="preserve">Installer </w:t>
      </w:r>
      <w:proofErr w:type="spellStart"/>
      <w:r>
        <w:rPr>
          <w:lang w:val="fr-FR"/>
        </w:rPr>
        <w:t>node</w:t>
      </w:r>
      <w:proofErr w:type="spellEnd"/>
      <w:r>
        <w:rPr>
          <w:lang w:val="fr-FR"/>
        </w:rPr>
        <w:t xml:space="preserve"> JS et les packages nécessaires</w:t>
      </w:r>
      <w:bookmarkEnd w:id="0"/>
    </w:p>
    <w:p w14:paraId="66DB2D88" w14:textId="77777777" w:rsidR="006430E4" w:rsidRDefault="006430E4">
      <w:pPr>
        <w:spacing w:after="0"/>
      </w:pPr>
    </w:p>
    <w:p w14:paraId="3695216C" w14:textId="77777777" w:rsidR="00A045F9" w:rsidRDefault="00A045F9" w:rsidP="00133309">
      <w:pPr>
        <w:spacing w:after="0"/>
        <w:rPr>
          <w:sz w:val="28"/>
          <w:szCs w:val="28"/>
        </w:rPr>
      </w:pPr>
    </w:p>
    <w:p w14:paraId="67F862AA" w14:textId="122FEE8D" w:rsidR="00A045F9" w:rsidRDefault="00A045F9" w:rsidP="00133309">
      <w:pPr>
        <w:spacing w:after="0"/>
        <w:rPr>
          <w:sz w:val="28"/>
          <w:szCs w:val="28"/>
        </w:rPr>
      </w:pPr>
      <w:r>
        <w:rPr>
          <w:sz w:val="28"/>
          <w:szCs w:val="28"/>
        </w:rPr>
        <w:t>Depuis ce lien (</w:t>
      </w:r>
      <w:hyperlink r:id="rId12" w:history="1">
        <w:r w:rsidRPr="008D420C">
          <w:rPr>
            <w:rStyle w:val="Lienhypertexte"/>
            <w:rFonts w:asciiTheme="minorHAnsi" w:hAnsiTheme="minorHAnsi"/>
            <w:sz w:val="28"/>
            <w:szCs w:val="28"/>
          </w:rPr>
          <w:t>https://nodejs.org/en/download/</w:t>
        </w:r>
      </w:hyperlink>
      <w:r>
        <w:rPr>
          <w:sz w:val="28"/>
          <w:szCs w:val="28"/>
        </w:rPr>
        <w:t>) installer Node JS.</w:t>
      </w:r>
    </w:p>
    <w:p w14:paraId="53DF412E" w14:textId="36D47720" w:rsidR="00A045F9" w:rsidRDefault="00A045F9" w:rsidP="00133309">
      <w:pPr>
        <w:spacing w:after="0"/>
        <w:rPr>
          <w:sz w:val="28"/>
          <w:szCs w:val="28"/>
        </w:rPr>
      </w:pPr>
    </w:p>
    <w:p w14:paraId="0FEAD24E" w14:textId="5A9C7752" w:rsidR="00A045F9" w:rsidRDefault="00A045F9" w:rsidP="00133309">
      <w:pPr>
        <w:spacing w:after="0"/>
        <w:rPr>
          <w:sz w:val="28"/>
          <w:szCs w:val="28"/>
        </w:rPr>
      </w:pPr>
      <w:r>
        <w:rPr>
          <w:sz w:val="28"/>
          <w:szCs w:val="28"/>
        </w:rPr>
        <w:t>Vérifier que l’installation est allée au bout avec la commande suivante :</w:t>
      </w:r>
    </w:p>
    <w:p w14:paraId="3F9A6885" w14:textId="64EB0796" w:rsidR="00A045F9" w:rsidRDefault="00A045F9" w:rsidP="00133309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B4F6769" wp14:editId="403F1597">
            <wp:extent cx="3343275" cy="3429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E554" w14:textId="515A107B" w:rsidR="00A045F9" w:rsidRDefault="00A045F9" w:rsidP="00133309">
      <w:pPr>
        <w:spacing w:after="0"/>
        <w:rPr>
          <w:sz w:val="28"/>
          <w:szCs w:val="28"/>
        </w:rPr>
      </w:pPr>
    </w:p>
    <w:p w14:paraId="0737239E" w14:textId="6B4589A8" w:rsidR="00A045F9" w:rsidRDefault="00A045F9" w:rsidP="00133309">
      <w:pPr>
        <w:spacing w:after="0"/>
        <w:rPr>
          <w:sz w:val="28"/>
          <w:szCs w:val="28"/>
        </w:rPr>
      </w:pPr>
      <w:r>
        <w:rPr>
          <w:sz w:val="28"/>
          <w:szCs w:val="28"/>
        </w:rPr>
        <w:t>Installer le plugin « </w:t>
      </w:r>
      <w:proofErr w:type="spellStart"/>
      <w:r>
        <w:rPr>
          <w:sz w:val="28"/>
          <w:szCs w:val="28"/>
        </w:rPr>
        <w:t>Prettier</w:t>
      </w:r>
      <w:proofErr w:type="spellEnd"/>
      <w:r>
        <w:rPr>
          <w:sz w:val="28"/>
          <w:szCs w:val="28"/>
        </w:rPr>
        <w:t xml:space="preserve"> » à l’aide de la commande suivante depuis le répertoire souhaité (pour nous </w:t>
      </w:r>
      <w:r w:rsidR="00300945" w:rsidRPr="00300945">
        <w:rPr>
          <w:i/>
          <w:iCs/>
          <w:sz w:val="28"/>
          <w:szCs w:val="28"/>
        </w:rPr>
        <w:t>C:\Workspace\Prettier</w:t>
      </w:r>
      <w:r w:rsidR="00300945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: </w:t>
      </w:r>
    </w:p>
    <w:p w14:paraId="0B75EDC0" w14:textId="462E94FF" w:rsidR="00A045F9" w:rsidRDefault="00A045F9" w:rsidP="00133309">
      <w:pPr>
        <w:spacing w:after="0"/>
        <w:rPr>
          <w:sz w:val="28"/>
          <w:szCs w:val="28"/>
        </w:rPr>
      </w:pPr>
    </w:p>
    <w:p w14:paraId="0416E7F6" w14:textId="3E726086" w:rsidR="00A045F9" w:rsidRPr="00A045F9" w:rsidRDefault="00A045F9" w:rsidP="00133309">
      <w:pPr>
        <w:spacing w:after="0"/>
        <w:rPr>
          <w:i/>
          <w:iCs/>
          <w:sz w:val="28"/>
          <w:szCs w:val="28"/>
        </w:rPr>
      </w:pPr>
      <w:proofErr w:type="spellStart"/>
      <w:r w:rsidRPr="00A045F9">
        <w:rPr>
          <w:i/>
          <w:iCs/>
          <w:sz w:val="28"/>
          <w:szCs w:val="28"/>
        </w:rPr>
        <w:t>npm</w:t>
      </w:r>
      <w:proofErr w:type="spellEnd"/>
      <w:r w:rsidRPr="00A045F9">
        <w:rPr>
          <w:i/>
          <w:iCs/>
          <w:sz w:val="28"/>
          <w:szCs w:val="28"/>
        </w:rPr>
        <w:t xml:space="preserve"> </w:t>
      </w:r>
      <w:proofErr w:type="spellStart"/>
      <w:r w:rsidRPr="00A045F9">
        <w:rPr>
          <w:i/>
          <w:iCs/>
          <w:sz w:val="28"/>
          <w:szCs w:val="28"/>
        </w:rPr>
        <w:t>install</w:t>
      </w:r>
      <w:proofErr w:type="spellEnd"/>
      <w:r w:rsidRPr="00A045F9">
        <w:rPr>
          <w:i/>
          <w:iCs/>
          <w:sz w:val="28"/>
          <w:szCs w:val="28"/>
        </w:rPr>
        <w:t xml:space="preserve"> </w:t>
      </w:r>
      <w:proofErr w:type="spellStart"/>
      <w:r w:rsidRPr="00A045F9">
        <w:rPr>
          <w:i/>
          <w:iCs/>
          <w:sz w:val="28"/>
          <w:szCs w:val="28"/>
        </w:rPr>
        <w:t>prettier</w:t>
      </w:r>
      <w:proofErr w:type="spellEnd"/>
      <w:r w:rsidRPr="00A045F9">
        <w:rPr>
          <w:i/>
          <w:iCs/>
          <w:sz w:val="28"/>
          <w:szCs w:val="28"/>
        </w:rPr>
        <w:t>-plugin-java --</w:t>
      </w:r>
      <w:proofErr w:type="spellStart"/>
      <w:r w:rsidRPr="00A045F9">
        <w:rPr>
          <w:i/>
          <w:iCs/>
          <w:sz w:val="28"/>
          <w:szCs w:val="28"/>
        </w:rPr>
        <w:t>save</w:t>
      </w:r>
      <w:proofErr w:type="spellEnd"/>
      <w:r w:rsidRPr="00A045F9">
        <w:rPr>
          <w:i/>
          <w:iCs/>
          <w:sz w:val="28"/>
          <w:szCs w:val="28"/>
        </w:rPr>
        <w:t>-dev</w:t>
      </w:r>
    </w:p>
    <w:p w14:paraId="44EDB8CA" w14:textId="2F565179" w:rsidR="00A045F9" w:rsidRDefault="00A045F9" w:rsidP="00133309">
      <w:pPr>
        <w:spacing w:after="0"/>
        <w:rPr>
          <w:sz w:val="28"/>
          <w:szCs w:val="28"/>
        </w:rPr>
      </w:pPr>
    </w:p>
    <w:p w14:paraId="7D05489E" w14:textId="7E1EBD84" w:rsidR="00300945" w:rsidRDefault="00300945" w:rsidP="00133309">
      <w:pPr>
        <w:spacing w:after="0"/>
        <w:rPr>
          <w:sz w:val="28"/>
          <w:szCs w:val="28"/>
        </w:rPr>
      </w:pPr>
    </w:p>
    <w:p w14:paraId="7C597C64" w14:textId="100609E2" w:rsidR="00B82164" w:rsidRDefault="00B82164" w:rsidP="00133309">
      <w:pPr>
        <w:spacing w:after="0"/>
        <w:rPr>
          <w:sz w:val="28"/>
          <w:szCs w:val="28"/>
        </w:rPr>
      </w:pPr>
    </w:p>
    <w:p w14:paraId="52B5D8D3" w14:textId="254BF98F" w:rsidR="00B82164" w:rsidRDefault="00B82164" w:rsidP="00133309">
      <w:pPr>
        <w:spacing w:after="0"/>
        <w:rPr>
          <w:sz w:val="28"/>
          <w:szCs w:val="28"/>
        </w:rPr>
      </w:pPr>
    </w:p>
    <w:p w14:paraId="6EB1B3CB" w14:textId="324B7293" w:rsidR="00B82164" w:rsidRDefault="00B82164" w:rsidP="00133309">
      <w:pPr>
        <w:spacing w:after="0"/>
        <w:rPr>
          <w:sz w:val="28"/>
          <w:szCs w:val="28"/>
        </w:rPr>
      </w:pPr>
    </w:p>
    <w:p w14:paraId="137746C0" w14:textId="61E1E2F4" w:rsidR="00B82164" w:rsidRDefault="00B82164" w:rsidP="00133309">
      <w:pPr>
        <w:spacing w:after="0"/>
        <w:rPr>
          <w:sz w:val="28"/>
          <w:szCs w:val="28"/>
        </w:rPr>
      </w:pPr>
    </w:p>
    <w:p w14:paraId="31CC951D" w14:textId="108157A6" w:rsidR="00B82164" w:rsidRDefault="00B82164" w:rsidP="00133309">
      <w:pPr>
        <w:spacing w:after="0"/>
        <w:rPr>
          <w:sz w:val="28"/>
          <w:szCs w:val="28"/>
        </w:rPr>
      </w:pPr>
    </w:p>
    <w:p w14:paraId="4D0C342D" w14:textId="683A7704" w:rsidR="00B82164" w:rsidRDefault="00B82164" w:rsidP="00133309">
      <w:pPr>
        <w:spacing w:after="0"/>
        <w:rPr>
          <w:sz w:val="28"/>
          <w:szCs w:val="28"/>
        </w:rPr>
      </w:pPr>
    </w:p>
    <w:p w14:paraId="25F4B809" w14:textId="3844F41B" w:rsidR="00B82164" w:rsidRDefault="00B82164" w:rsidP="00133309">
      <w:pPr>
        <w:spacing w:after="0"/>
        <w:rPr>
          <w:sz w:val="28"/>
          <w:szCs w:val="28"/>
        </w:rPr>
      </w:pPr>
    </w:p>
    <w:p w14:paraId="48558A8C" w14:textId="14B0F56D" w:rsidR="00B82164" w:rsidRDefault="00B82164" w:rsidP="00133309">
      <w:pPr>
        <w:spacing w:after="0"/>
        <w:rPr>
          <w:sz w:val="28"/>
          <w:szCs w:val="28"/>
        </w:rPr>
      </w:pPr>
    </w:p>
    <w:p w14:paraId="63C424E5" w14:textId="76C85E46" w:rsidR="00B82164" w:rsidRDefault="00B82164" w:rsidP="00133309">
      <w:pPr>
        <w:spacing w:after="0"/>
        <w:rPr>
          <w:sz w:val="28"/>
          <w:szCs w:val="28"/>
        </w:rPr>
      </w:pPr>
    </w:p>
    <w:p w14:paraId="7FD591A5" w14:textId="3F416EA3" w:rsidR="00B82164" w:rsidRDefault="00B82164" w:rsidP="00133309">
      <w:pPr>
        <w:spacing w:after="0"/>
        <w:rPr>
          <w:sz w:val="28"/>
          <w:szCs w:val="28"/>
        </w:rPr>
      </w:pPr>
    </w:p>
    <w:p w14:paraId="4C3E3B41" w14:textId="0A7416DD" w:rsidR="00B82164" w:rsidRDefault="00B82164" w:rsidP="00133309">
      <w:pPr>
        <w:spacing w:after="0"/>
        <w:rPr>
          <w:sz w:val="28"/>
          <w:szCs w:val="28"/>
        </w:rPr>
      </w:pPr>
    </w:p>
    <w:p w14:paraId="229DE57E" w14:textId="1E79D802" w:rsidR="00B82164" w:rsidRDefault="00B82164" w:rsidP="00133309">
      <w:pPr>
        <w:spacing w:after="0"/>
        <w:rPr>
          <w:sz w:val="28"/>
          <w:szCs w:val="28"/>
        </w:rPr>
      </w:pPr>
    </w:p>
    <w:p w14:paraId="43609846" w14:textId="6BBE7D35" w:rsidR="00B82164" w:rsidRDefault="00B82164" w:rsidP="00133309">
      <w:pPr>
        <w:spacing w:after="0"/>
        <w:rPr>
          <w:sz w:val="28"/>
          <w:szCs w:val="28"/>
        </w:rPr>
      </w:pPr>
    </w:p>
    <w:p w14:paraId="05D65AE9" w14:textId="0B6A4B7A" w:rsidR="00B82164" w:rsidRDefault="00B82164" w:rsidP="00133309">
      <w:pPr>
        <w:spacing w:after="0"/>
        <w:rPr>
          <w:sz w:val="28"/>
          <w:szCs w:val="28"/>
        </w:rPr>
      </w:pPr>
    </w:p>
    <w:p w14:paraId="07DE4EF5" w14:textId="7687B2FD" w:rsidR="00B82164" w:rsidRDefault="00B82164" w:rsidP="00133309">
      <w:pPr>
        <w:spacing w:after="0"/>
        <w:rPr>
          <w:sz w:val="28"/>
          <w:szCs w:val="28"/>
        </w:rPr>
      </w:pPr>
    </w:p>
    <w:p w14:paraId="4EEA97A2" w14:textId="18C80848" w:rsidR="00B82164" w:rsidRDefault="00B82164" w:rsidP="00133309">
      <w:pPr>
        <w:spacing w:after="0"/>
        <w:rPr>
          <w:sz w:val="28"/>
          <w:szCs w:val="28"/>
        </w:rPr>
      </w:pPr>
    </w:p>
    <w:p w14:paraId="4CF2713F" w14:textId="0BEF557B" w:rsidR="00B82164" w:rsidRDefault="00B82164" w:rsidP="00133309">
      <w:pPr>
        <w:spacing w:after="0"/>
        <w:rPr>
          <w:sz w:val="28"/>
          <w:szCs w:val="28"/>
        </w:rPr>
      </w:pPr>
    </w:p>
    <w:p w14:paraId="77AF101E" w14:textId="120A5732" w:rsidR="00B82164" w:rsidRDefault="00B82164" w:rsidP="00133309">
      <w:pPr>
        <w:spacing w:after="0"/>
        <w:rPr>
          <w:sz w:val="28"/>
          <w:szCs w:val="28"/>
        </w:rPr>
      </w:pPr>
    </w:p>
    <w:p w14:paraId="31BFDC3A" w14:textId="2870665A" w:rsidR="00B82164" w:rsidRDefault="00B82164" w:rsidP="00133309">
      <w:pPr>
        <w:spacing w:after="0"/>
        <w:rPr>
          <w:sz w:val="28"/>
          <w:szCs w:val="28"/>
        </w:rPr>
      </w:pPr>
    </w:p>
    <w:p w14:paraId="7B1356E5" w14:textId="2FF984FB" w:rsidR="00B82164" w:rsidRDefault="00B82164" w:rsidP="00133309">
      <w:pPr>
        <w:spacing w:after="0"/>
        <w:rPr>
          <w:sz w:val="28"/>
          <w:szCs w:val="28"/>
        </w:rPr>
      </w:pPr>
    </w:p>
    <w:p w14:paraId="126F5958" w14:textId="54C3355F" w:rsidR="00B82164" w:rsidRDefault="00B82164" w:rsidP="00133309">
      <w:pPr>
        <w:spacing w:after="0"/>
        <w:rPr>
          <w:sz w:val="28"/>
          <w:szCs w:val="28"/>
        </w:rPr>
      </w:pPr>
    </w:p>
    <w:p w14:paraId="5FE36463" w14:textId="318F12DE" w:rsidR="00B82164" w:rsidRDefault="00B82164" w:rsidP="00133309">
      <w:pPr>
        <w:spacing w:after="0"/>
        <w:rPr>
          <w:sz w:val="28"/>
          <w:szCs w:val="28"/>
        </w:rPr>
      </w:pPr>
    </w:p>
    <w:p w14:paraId="58D38D83" w14:textId="46E8C3A4" w:rsidR="00B82164" w:rsidRDefault="00B82164" w:rsidP="00133309">
      <w:pPr>
        <w:spacing w:after="0"/>
        <w:rPr>
          <w:sz w:val="28"/>
          <w:szCs w:val="28"/>
        </w:rPr>
      </w:pPr>
    </w:p>
    <w:p w14:paraId="6AA63761" w14:textId="6BA14560" w:rsidR="00B82164" w:rsidRDefault="00B82164" w:rsidP="00B82164">
      <w:pPr>
        <w:pStyle w:val="Titre1"/>
      </w:pPr>
      <w:bookmarkStart w:id="1" w:name="_Toc115181391"/>
      <w:proofErr w:type="spellStart"/>
      <w:r>
        <w:lastRenderedPageBreak/>
        <w:t>Configurer</w:t>
      </w:r>
      <w:proofErr w:type="spellEnd"/>
      <w:r>
        <w:t xml:space="preserve"> “Prettier”</w:t>
      </w:r>
      <w:bookmarkEnd w:id="1"/>
    </w:p>
    <w:p w14:paraId="24EF5CB4" w14:textId="77777777" w:rsidR="00B82164" w:rsidRPr="00B82164" w:rsidRDefault="00B82164" w:rsidP="00B82164">
      <w:pPr>
        <w:rPr>
          <w:lang w:val="en-US"/>
        </w:rPr>
      </w:pPr>
    </w:p>
    <w:p w14:paraId="72408284" w14:textId="5142B05B" w:rsidR="00300945" w:rsidRDefault="00300945" w:rsidP="0013330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Créer </w:t>
      </w:r>
      <w:r w:rsidR="00B82164">
        <w:rPr>
          <w:sz w:val="28"/>
          <w:szCs w:val="28"/>
        </w:rPr>
        <w:t xml:space="preserve">dans </w:t>
      </w:r>
      <w:r w:rsidR="00B82164" w:rsidRPr="004556A9">
        <w:rPr>
          <w:i/>
          <w:iCs/>
          <w:sz w:val="28"/>
          <w:szCs w:val="28"/>
        </w:rPr>
        <w:t>C:/Workspace/</w:t>
      </w:r>
      <w:r w:rsidR="004556A9" w:rsidRPr="004556A9">
        <w:rPr>
          <w:i/>
          <w:iCs/>
          <w:sz w:val="28"/>
          <w:szCs w:val="28"/>
        </w:rPr>
        <w:t>P</w:t>
      </w:r>
      <w:r w:rsidR="00B82164" w:rsidRPr="004556A9">
        <w:rPr>
          <w:i/>
          <w:iCs/>
          <w:sz w:val="28"/>
          <w:szCs w:val="28"/>
        </w:rPr>
        <w:t>rettier</w:t>
      </w:r>
      <w:r w:rsidR="004556A9">
        <w:rPr>
          <w:sz w:val="28"/>
          <w:szCs w:val="28"/>
        </w:rPr>
        <w:t xml:space="preserve"> </w:t>
      </w:r>
      <w:r>
        <w:rPr>
          <w:sz w:val="28"/>
          <w:szCs w:val="28"/>
        </w:rPr>
        <w:t>un fichier de configuration « .</w:t>
      </w:r>
      <w:proofErr w:type="spellStart"/>
      <w:r>
        <w:rPr>
          <w:sz w:val="28"/>
          <w:szCs w:val="28"/>
        </w:rPr>
        <w:t>prettierrc.yml</w:t>
      </w:r>
      <w:proofErr w:type="spellEnd"/>
      <w:r>
        <w:rPr>
          <w:sz w:val="28"/>
          <w:szCs w:val="28"/>
        </w:rPr>
        <w:t> » :</w:t>
      </w:r>
    </w:p>
    <w:p w14:paraId="704A80E6" w14:textId="753FE41F" w:rsidR="00300945" w:rsidRDefault="00300945" w:rsidP="00133309">
      <w:pPr>
        <w:spacing w:after="0"/>
        <w:rPr>
          <w:sz w:val="28"/>
          <w:szCs w:val="28"/>
        </w:rPr>
      </w:pPr>
    </w:p>
    <w:p w14:paraId="2F1F811C" w14:textId="25F277B8" w:rsidR="00300945" w:rsidRDefault="00300945" w:rsidP="00133309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1E78D62" wp14:editId="0B27C3A5">
            <wp:extent cx="5305425" cy="6962775"/>
            <wp:effectExtent l="0" t="0" r="9525" b="952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4B55" w14:textId="1164A70F" w:rsidR="00300945" w:rsidRDefault="00300945" w:rsidP="00133309">
      <w:pPr>
        <w:spacing w:after="0"/>
        <w:rPr>
          <w:sz w:val="28"/>
          <w:szCs w:val="28"/>
        </w:rPr>
      </w:pPr>
    </w:p>
    <w:p w14:paraId="3AFB6B4E" w14:textId="77777777" w:rsidR="004556A9" w:rsidRDefault="004556A9" w:rsidP="00B82164">
      <w:pPr>
        <w:spacing w:after="0"/>
        <w:rPr>
          <w:sz w:val="28"/>
          <w:szCs w:val="28"/>
        </w:rPr>
      </w:pPr>
    </w:p>
    <w:p w14:paraId="5A165290" w14:textId="77777777" w:rsidR="004556A9" w:rsidRDefault="004556A9" w:rsidP="00B82164">
      <w:pPr>
        <w:spacing w:after="0"/>
        <w:rPr>
          <w:sz w:val="28"/>
          <w:szCs w:val="28"/>
        </w:rPr>
      </w:pPr>
    </w:p>
    <w:p w14:paraId="06F362D8" w14:textId="10E2857E" w:rsidR="00B82164" w:rsidRDefault="00B82164" w:rsidP="00B82164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Créer </w:t>
      </w:r>
      <w:r w:rsidR="004556A9">
        <w:rPr>
          <w:sz w:val="28"/>
          <w:szCs w:val="28"/>
        </w:rPr>
        <w:t xml:space="preserve">au même endroit </w:t>
      </w:r>
      <w:r>
        <w:rPr>
          <w:sz w:val="28"/>
          <w:szCs w:val="28"/>
        </w:rPr>
        <w:t>un fichier « .</w:t>
      </w:r>
      <w:proofErr w:type="spellStart"/>
      <w:r>
        <w:rPr>
          <w:sz w:val="28"/>
          <w:szCs w:val="28"/>
        </w:rPr>
        <w:t>prettierignore</w:t>
      </w:r>
      <w:proofErr w:type="spellEnd"/>
      <w:r>
        <w:rPr>
          <w:sz w:val="28"/>
          <w:szCs w:val="28"/>
        </w:rPr>
        <w:t> » :</w:t>
      </w:r>
    </w:p>
    <w:p w14:paraId="4223A93F" w14:textId="77777777" w:rsidR="00B82164" w:rsidRDefault="00B82164" w:rsidP="00B82164">
      <w:pPr>
        <w:spacing w:after="0"/>
        <w:rPr>
          <w:sz w:val="28"/>
          <w:szCs w:val="28"/>
        </w:rPr>
      </w:pPr>
    </w:p>
    <w:p w14:paraId="6D20B93D" w14:textId="77777777" w:rsidR="00B82164" w:rsidRDefault="00B82164" w:rsidP="00B82164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B6F53D2" wp14:editId="18EF601B">
            <wp:extent cx="2028825" cy="876300"/>
            <wp:effectExtent l="0" t="0" r="9525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DD4D" w14:textId="77777777" w:rsidR="00B82164" w:rsidRDefault="00B82164" w:rsidP="00133309">
      <w:pPr>
        <w:spacing w:after="0"/>
        <w:rPr>
          <w:sz w:val="28"/>
          <w:szCs w:val="28"/>
        </w:rPr>
      </w:pPr>
    </w:p>
    <w:p w14:paraId="5D69A950" w14:textId="3FB67494" w:rsidR="00300945" w:rsidRDefault="00300945" w:rsidP="0013330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Déposer </w:t>
      </w:r>
      <w:r w:rsidR="004556A9">
        <w:rPr>
          <w:sz w:val="28"/>
          <w:szCs w:val="28"/>
        </w:rPr>
        <w:t>toujours dans ce répertoire</w:t>
      </w:r>
      <w:r>
        <w:rPr>
          <w:sz w:val="28"/>
          <w:szCs w:val="28"/>
        </w:rPr>
        <w:t xml:space="preserve"> un </w:t>
      </w:r>
      <w:r w:rsidR="004556A9">
        <w:rPr>
          <w:sz w:val="28"/>
          <w:szCs w:val="28"/>
        </w:rPr>
        <w:t xml:space="preserve">ou plusieurs </w:t>
      </w:r>
      <w:r>
        <w:rPr>
          <w:sz w:val="28"/>
          <w:szCs w:val="28"/>
        </w:rPr>
        <w:t>fichier</w:t>
      </w:r>
      <w:r w:rsidR="004556A9">
        <w:rPr>
          <w:sz w:val="28"/>
          <w:szCs w:val="28"/>
        </w:rPr>
        <w:t>s</w:t>
      </w:r>
      <w:r>
        <w:rPr>
          <w:sz w:val="28"/>
          <w:szCs w:val="28"/>
        </w:rPr>
        <w:t xml:space="preserve"> « java » :</w:t>
      </w:r>
    </w:p>
    <w:p w14:paraId="414C847A" w14:textId="2F830633" w:rsidR="00300945" w:rsidRDefault="00300945" w:rsidP="00133309">
      <w:pPr>
        <w:spacing w:after="0"/>
        <w:rPr>
          <w:sz w:val="28"/>
          <w:szCs w:val="28"/>
        </w:rPr>
      </w:pPr>
    </w:p>
    <w:p w14:paraId="5091B01D" w14:textId="3A665429" w:rsidR="00300945" w:rsidRDefault="00300945" w:rsidP="00133309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5F1EA1D" wp14:editId="4C462781">
            <wp:extent cx="6047740" cy="3945255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69A3" w14:textId="01FCCC5A" w:rsidR="00300945" w:rsidRDefault="00300945" w:rsidP="00133309">
      <w:pPr>
        <w:spacing w:after="0"/>
        <w:rPr>
          <w:sz w:val="28"/>
          <w:szCs w:val="28"/>
        </w:rPr>
      </w:pPr>
    </w:p>
    <w:p w14:paraId="5A3851DD" w14:textId="2B263F93" w:rsidR="00300945" w:rsidRDefault="004556A9" w:rsidP="00133309">
      <w:pPr>
        <w:spacing w:after="0"/>
        <w:rPr>
          <w:sz w:val="28"/>
          <w:szCs w:val="28"/>
        </w:rPr>
      </w:pPr>
      <w:r>
        <w:rPr>
          <w:sz w:val="28"/>
          <w:szCs w:val="28"/>
        </w:rPr>
        <w:t>Ou</w:t>
      </w:r>
      <w:r w:rsidR="00300945">
        <w:rPr>
          <w:sz w:val="28"/>
          <w:szCs w:val="28"/>
        </w:rPr>
        <w:t xml:space="preserve"> « </w:t>
      </w:r>
      <w:proofErr w:type="spellStart"/>
      <w:r w:rsidR="00300945">
        <w:rPr>
          <w:sz w:val="28"/>
          <w:szCs w:val="28"/>
        </w:rPr>
        <w:t>js</w:t>
      </w:r>
      <w:proofErr w:type="spellEnd"/>
      <w:r w:rsidR="00300945">
        <w:rPr>
          <w:sz w:val="28"/>
          <w:szCs w:val="28"/>
        </w:rPr>
        <w:t> » :</w:t>
      </w:r>
    </w:p>
    <w:p w14:paraId="38DCFDDB" w14:textId="11039AFF" w:rsidR="00300945" w:rsidRDefault="00300945" w:rsidP="00133309">
      <w:pPr>
        <w:spacing w:after="0"/>
        <w:rPr>
          <w:sz w:val="28"/>
          <w:szCs w:val="28"/>
        </w:rPr>
      </w:pPr>
    </w:p>
    <w:p w14:paraId="525DD358" w14:textId="2729FB46" w:rsidR="00300945" w:rsidRDefault="00B82164" w:rsidP="00133309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8D83477" wp14:editId="1BF1D2A0">
            <wp:extent cx="3094893" cy="2146907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498" cy="21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7A49" w14:textId="26CA78F3" w:rsidR="004556A9" w:rsidRDefault="004556A9" w:rsidP="004556A9">
      <w:pPr>
        <w:pStyle w:val="Titre1"/>
      </w:pPr>
      <w:bookmarkStart w:id="2" w:name="_Toc115181392"/>
      <w:proofErr w:type="spellStart"/>
      <w:r>
        <w:lastRenderedPageBreak/>
        <w:t>Exécution</w:t>
      </w:r>
      <w:proofErr w:type="spellEnd"/>
      <w:r>
        <w:t xml:space="preserve"> du plugin</w:t>
      </w:r>
      <w:bookmarkEnd w:id="2"/>
    </w:p>
    <w:p w14:paraId="408ECC75" w14:textId="77777777" w:rsidR="004556A9" w:rsidRPr="004556A9" w:rsidRDefault="004556A9" w:rsidP="004556A9">
      <w:pPr>
        <w:rPr>
          <w:lang w:val="en-US"/>
        </w:rPr>
      </w:pPr>
    </w:p>
    <w:p w14:paraId="568A9F50" w14:textId="0E43BCC7" w:rsidR="00B82164" w:rsidRDefault="00B82164" w:rsidP="00133309">
      <w:pPr>
        <w:spacing w:after="0"/>
        <w:rPr>
          <w:sz w:val="28"/>
          <w:szCs w:val="28"/>
        </w:rPr>
      </w:pPr>
      <w:r>
        <w:rPr>
          <w:sz w:val="28"/>
          <w:szCs w:val="28"/>
        </w:rPr>
        <w:t>Saisir la commande suivant dans le terminal :</w:t>
      </w:r>
    </w:p>
    <w:p w14:paraId="57ADC9E6" w14:textId="412771D1" w:rsidR="00B82164" w:rsidRDefault="00B82164" w:rsidP="00133309">
      <w:pPr>
        <w:spacing w:after="0"/>
        <w:rPr>
          <w:sz w:val="28"/>
          <w:szCs w:val="28"/>
        </w:rPr>
      </w:pPr>
    </w:p>
    <w:p w14:paraId="21464308" w14:textId="7403126F" w:rsidR="00B82164" w:rsidRPr="00B82164" w:rsidRDefault="00B82164" w:rsidP="00133309">
      <w:pPr>
        <w:spacing w:after="0"/>
        <w:rPr>
          <w:i/>
          <w:iCs/>
          <w:sz w:val="28"/>
          <w:szCs w:val="28"/>
        </w:rPr>
      </w:pPr>
      <w:proofErr w:type="spellStart"/>
      <w:r w:rsidRPr="00B82164">
        <w:rPr>
          <w:i/>
          <w:iCs/>
          <w:sz w:val="28"/>
          <w:szCs w:val="28"/>
        </w:rPr>
        <w:t>npx</w:t>
      </w:r>
      <w:proofErr w:type="spellEnd"/>
      <w:r w:rsidRPr="00B82164">
        <w:rPr>
          <w:i/>
          <w:iCs/>
          <w:sz w:val="28"/>
          <w:szCs w:val="28"/>
        </w:rPr>
        <w:t xml:space="preserve"> </w:t>
      </w:r>
      <w:proofErr w:type="spellStart"/>
      <w:r w:rsidRPr="00B82164">
        <w:rPr>
          <w:i/>
          <w:iCs/>
          <w:sz w:val="28"/>
          <w:szCs w:val="28"/>
        </w:rPr>
        <w:t>prettier</w:t>
      </w:r>
      <w:proofErr w:type="spellEnd"/>
      <w:r w:rsidRPr="00B82164">
        <w:rPr>
          <w:i/>
          <w:iCs/>
          <w:sz w:val="28"/>
          <w:szCs w:val="28"/>
        </w:rPr>
        <w:t xml:space="preserve"> --</w:t>
      </w:r>
      <w:proofErr w:type="spellStart"/>
      <w:r w:rsidRPr="00B82164">
        <w:rPr>
          <w:i/>
          <w:iCs/>
          <w:sz w:val="28"/>
          <w:szCs w:val="28"/>
        </w:rPr>
        <w:t>write</w:t>
      </w:r>
      <w:proofErr w:type="spellEnd"/>
      <w:r w:rsidRPr="00B82164">
        <w:rPr>
          <w:i/>
          <w:iCs/>
          <w:sz w:val="28"/>
          <w:szCs w:val="28"/>
        </w:rPr>
        <w:t xml:space="preserve"> "**/*.</w:t>
      </w:r>
      <w:proofErr w:type="spellStart"/>
      <w:r w:rsidRPr="00B82164">
        <w:rPr>
          <w:i/>
          <w:iCs/>
          <w:sz w:val="28"/>
          <w:szCs w:val="28"/>
        </w:rPr>
        <w:t>js</w:t>
      </w:r>
      <w:proofErr w:type="spellEnd"/>
      <w:r w:rsidRPr="00B82164">
        <w:rPr>
          <w:i/>
          <w:iCs/>
          <w:sz w:val="28"/>
          <w:szCs w:val="28"/>
        </w:rPr>
        <w:t>" "**/*.java"</w:t>
      </w:r>
    </w:p>
    <w:p w14:paraId="34E72C27" w14:textId="4CCED501" w:rsidR="00B82164" w:rsidRDefault="00B82164" w:rsidP="00133309">
      <w:pPr>
        <w:spacing w:after="0"/>
        <w:rPr>
          <w:sz w:val="28"/>
          <w:szCs w:val="28"/>
        </w:rPr>
      </w:pPr>
    </w:p>
    <w:p w14:paraId="35CE6579" w14:textId="1FF6A44A" w:rsidR="00B82164" w:rsidRDefault="00B82164" w:rsidP="00133309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03C2728" wp14:editId="1FAF37A6">
            <wp:extent cx="6047740" cy="4991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5B36" w14:textId="05FD0687" w:rsidR="00B82164" w:rsidRDefault="00B82164" w:rsidP="00133309">
      <w:pPr>
        <w:spacing w:after="0"/>
        <w:rPr>
          <w:sz w:val="28"/>
          <w:szCs w:val="28"/>
        </w:rPr>
      </w:pPr>
    </w:p>
    <w:p w14:paraId="56F02FB3" w14:textId="579D688F" w:rsidR="00B82164" w:rsidRDefault="00B82164" w:rsidP="00133309">
      <w:pPr>
        <w:spacing w:after="0"/>
        <w:rPr>
          <w:sz w:val="28"/>
          <w:szCs w:val="28"/>
        </w:rPr>
      </w:pPr>
      <w:r>
        <w:rPr>
          <w:sz w:val="28"/>
          <w:szCs w:val="28"/>
        </w:rPr>
        <w:t>Résultat « java » :</w:t>
      </w:r>
    </w:p>
    <w:p w14:paraId="4CC10E70" w14:textId="2553CC62" w:rsidR="00B82164" w:rsidRDefault="00B82164" w:rsidP="00133309">
      <w:pPr>
        <w:spacing w:after="0"/>
        <w:rPr>
          <w:sz w:val="28"/>
          <w:szCs w:val="28"/>
        </w:rPr>
      </w:pPr>
    </w:p>
    <w:p w14:paraId="1AD4A272" w14:textId="769E4820" w:rsidR="00B82164" w:rsidRDefault="00B82164" w:rsidP="00133309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A1A5AFD" wp14:editId="4844131E">
            <wp:extent cx="6047740" cy="503618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F8D9" w14:textId="7436701B" w:rsidR="00B82164" w:rsidRDefault="00B82164" w:rsidP="00133309">
      <w:pPr>
        <w:spacing w:after="0"/>
        <w:rPr>
          <w:sz w:val="28"/>
          <w:szCs w:val="28"/>
        </w:rPr>
      </w:pPr>
    </w:p>
    <w:p w14:paraId="47671348" w14:textId="77777777" w:rsidR="004556A9" w:rsidRDefault="004556A9" w:rsidP="00133309">
      <w:pPr>
        <w:spacing w:after="0"/>
        <w:rPr>
          <w:sz w:val="28"/>
          <w:szCs w:val="28"/>
        </w:rPr>
      </w:pPr>
    </w:p>
    <w:p w14:paraId="48F64112" w14:textId="77777777" w:rsidR="004556A9" w:rsidRDefault="004556A9" w:rsidP="00133309">
      <w:pPr>
        <w:spacing w:after="0"/>
        <w:rPr>
          <w:sz w:val="28"/>
          <w:szCs w:val="28"/>
        </w:rPr>
      </w:pPr>
    </w:p>
    <w:p w14:paraId="544406E5" w14:textId="77777777" w:rsidR="004556A9" w:rsidRDefault="004556A9" w:rsidP="00133309">
      <w:pPr>
        <w:spacing w:after="0"/>
        <w:rPr>
          <w:sz w:val="28"/>
          <w:szCs w:val="28"/>
        </w:rPr>
      </w:pPr>
    </w:p>
    <w:p w14:paraId="5632E78B" w14:textId="77777777" w:rsidR="004556A9" w:rsidRDefault="004556A9" w:rsidP="00133309">
      <w:pPr>
        <w:spacing w:after="0"/>
        <w:rPr>
          <w:sz w:val="28"/>
          <w:szCs w:val="28"/>
        </w:rPr>
      </w:pPr>
    </w:p>
    <w:p w14:paraId="6777A8E7" w14:textId="50C950F0" w:rsidR="00B82164" w:rsidRDefault="00B82164" w:rsidP="00133309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Résultat « 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> » :</w:t>
      </w:r>
    </w:p>
    <w:p w14:paraId="2329F7E1" w14:textId="1C174217" w:rsidR="00B82164" w:rsidRDefault="00B82164" w:rsidP="00133309">
      <w:pPr>
        <w:spacing w:after="0"/>
        <w:rPr>
          <w:sz w:val="28"/>
          <w:szCs w:val="28"/>
        </w:rPr>
      </w:pPr>
    </w:p>
    <w:p w14:paraId="434F2D8B" w14:textId="53AD82D4" w:rsidR="00B82164" w:rsidRDefault="00B82164" w:rsidP="00133309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280E811" wp14:editId="6653A0FA">
            <wp:extent cx="4076700" cy="28765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1827" w14:textId="77777777" w:rsidR="00B82164" w:rsidRDefault="00B82164" w:rsidP="006430E4">
      <w:pPr>
        <w:spacing w:after="0"/>
        <w:rPr>
          <w:sz w:val="28"/>
          <w:szCs w:val="28"/>
        </w:rPr>
      </w:pPr>
    </w:p>
    <w:p w14:paraId="3549B6B6" w14:textId="2019F578" w:rsidR="0055030C" w:rsidRPr="0055030C" w:rsidRDefault="0055030C" w:rsidP="006430E4">
      <w:pPr>
        <w:spacing w:after="0"/>
        <w:rPr>
          <w:sz w:val="28"/>
          <w:szCs w:val="28"/>
        </w:rPr>
      </w:pPr>
    </w:p>
    <w:p w14:paraId="0F616706" w14:textId="2E3716B9" w:rsidR="00C66DC8" w:rsidRDefault="006A2248" w:rsidP="002821DC">
      <w:pPr>
        <w:pStyle w:val="Titre1"/>
        <w:rPr>
          <w:lang w:val="fr-FR"/>
        </w:rPr>
      </w:pPr>
      <w:bookmarkStart w:id="3" w:name="_Toc51772957"/>
      <w:bookmarkStart w:id="4" w:name="_Toc115181393"/>
      <w:r w:rsidRPr="00F27094">
        <w:rPr>
          <w:lang w:val="fr-FR"/>
        </w:rPr>
        <w:t>Table</w:t>
      </w:r>
      <w:bookmarkEnd w:id="3"/>
      <w:bookmarkEnd w:id="4"/>
    </w:p>
    <w:p w14:paraId="126F8B34" w14:textId="5C3C151E" w:rsidR="006430E4" w:rsidRDefault="006430E4" w:rsidP="006430E4"/>
    <w:p w14:paraId="080307D4" w14:textId="77500104" w:rsidR="006430E4" w:rsidRDefault="006430E4" w:rsidP="006430E4"/>
    <w:p w14:paraId="5343EEB6" w14:textId="7029AA7C" w:rsidR="006430E4" w:rsidRDefault="006430E4" w:rsidP="006430E4"/>
    <w:p w14:paraId="5CF5512F" w14:textId="4A38677E" w:rsidR="006430E4" w:rsidRDefault="006430E4" w:rsidP="006430E4"/>
    <w:p w14:paraId="70E72A6E" w14:textId="6F53C01C" w:rsidR="006430E4" w:rsidRDefault="006430E4" w:rsidP="006430E4"/>
    <w:p w14:paraId="7AFDDFA4" w14:textId="77777777" w:rsidR="006430E4" w:rsidRPr="006430E4" w:rsidRDefault="006430E4" w:rsidP="006430E4"/>
    <w:p w14:paraId="0E3FADAC" w14:textId="295A3AEA" w:rsidR="005C1E9E" w:rsidRPr="00F27094" w:rsidRDefault="00C66DC8" w:rsidP="00C66DC8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bookmarkStart w:id="5" w:name="_Toc115181394"/>
      <w:r w:rsidRPr="00F27094">
        <w:rPr>
          <w:lang w:val="fr-FR"/>
        </w:rPr>
        <w:t>Révisions</w:t>
      </w:r>
      <w:bookmarkEnd w:id="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843"/>
        <w:gridCol w:w="4699"/>
      </w:tblGrid>
      <w:tr w:rsidR="005C1E9E" w:rsidRPr="00F27094" w14:paraId="129231EE" w14:textId="3D728F5D" w:rsidTr="001218E1">
        <w:trPr>
          <w:trHeight w:val="737"/>
        </w:trPr>
        <w:tc>
          <w:tcPr>
            <w:tcW w:w="2972" w:type="dxa"/>
            <w:tcBorders>
              <w:top w:val="single" w:sz="4" w:space="0" w:color="222C4A" w:themeColor="text2"/>
              <w:left w:val="single" w:sz="4" w:space="0" w:color="222C4A" w:themeColor="text2"/>
              <w:bottom w:val="single" w:sz="4" w:space="0" w:color="auto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09B86C5" w14:textId="01197F80" w:rsidR="005C1E9E" w:rsidRPr="00F27094" w:rsidRDefault="005C1E9E" w:rsidP="001218E1">
            <w:pPr>
              <w:pStyle w:val="Texttablewhitebold"/>
              <w:jc w:val="center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Version</w:t>
            </w:r>
            <w:r w:rsidR="001218E1">
              <w:rPr>
                <w:sz w:val="26"/>
                <w:szCs w:val="26"/>
                <w:lang w:val="fr-FR"/>
              </w:rPr>
              <w:t xml:space="preserve"> corrigée</w:t>
            </w:r>
          </w:p>
        </w:tc>
        <w:tc>
          <w:tcPr>
            <w:tcW w:w="1843" w:type="dxa"/>
            <w:tcBorders>
              <w:top w:val="single" w:sz="4" w:space="0" w:color="222C4A" w:themeColor="text2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398DDE34" w14:textId="2727EEFD" w:rsidR="005C1E9E" w:rsidRPr="00F27094" w:rsidRDefault="005C1E9E" w:rsidP="001218E1">
            <w:pPr>
              <w:pStyle w:val="Texttablewhitebold"/>
              <w:jc w:val="center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Date</w:t>
            </w:r>
          </w:p>
        </w:tc>
        <w:tc>
          <w:tcPr>
            <w:tcW w:w="4699" w:type="dxa"/>
            <w:tcBorders>
              <w:top w:val="single" w:sz="4" w:space="0" w:color="222C4A" w:themeColor="text2"/>
              <w:left w:val="single" w:sz="4" w:space="0" w:color="FFFFFF" w:themeColor="background1"/>
              <w:bottom w:val="single" w:sz="4" w:space="0" w:color="auto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6EF2B4AE" w14:textId="4D78CFF1" w:rsidR="00C66DC8" w:rsidRPr="00F27094" w:rsidRDefault="005C1E9E" w:rsidP="001218E1">
            <w:pPr>
              <w:pStyle w:val="Texttablewhitebold"/>
              <w:jc w:val="center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Objet</w:t>
            </w:r>
          </w:p>
        </w:tc>
      </w:tr>
      <w:tr w:rsidR="005C1E9E" w:rsidRPr="00F27094" w14:paraId="240378A0" w14:textId="1F48CAF1" w:rsidTr="001218E1">
        <w:trPr>
          <w:trHeight w:val="567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83B6E33" w14:textId="4C43F52C" w:rsidR="005C1E9E" w:rsidRPr="00F27094" w:rsidRDefault="005C1E9E" w:rsidP="001218E1">
            <w:pPr>
              <w:pStyle w:val="Texttablewithlist"/>
              <w:numPr>
                <w:ilvl w:val="0"/>
                <w:numId w:val="0"/>
              </w:numPr>
              <w:jc w:val="center"/>
              <w:rPr>
                <w:lang w:val="fr-FR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222C4A" w:themeColor="text2"/>
              <w:bottom w:val="single" w:sz="4" w:space="0" w:color="auto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AFF6CF3" w14:textId="64057646" w:rsidR="005C1E9E" w:rsidRPr="00F27094" w:rsidRDefault="00A045F9" w:rsidP="001218E1">
            <w:pPr>
              <w:pStyle w:val="Texttable"/>
              <w:jc w:val="center"/>
              <w:rPr>
                <w:lang w:val="fr-FR"/>
              </w:rPr>
            </w:pPr>
            <w:r>
              <w:rPr>
                <w:lang w:val="fr-FR"/>
              </w:rPr>
              <w:t>27/09/2022</w:t>
            </w:r>
          </w:p>
        </w:tc>
        <w:tc>
          <w:tcPr>
            <w:tcW w:w="4699" w:type="dxa"/>
            <w:tcBorders>
              <w:top w:val="single" w:sz="4" w:space="0" w:color="auto"/>
              <w:left w:val="single" w:sz="4" w:space="0" w:color="222C4A" w:themeColor="text2"/>
              <w:bottom w:val="single" w:sz="4" w:space="0" w:color="auto"/>
              <w:right w:val="single" w:sz="4" w:space="0" w:color="auto"/>
            </w:tcBorders>
            <w:shd w:val="clear" w:color="auto" w:fill="EDEDED" w:themeFill="background2"/>
            <w:vAlign w:val="center"/>
          </w:tcPr>
          <w:p w14:paraId="469E33B3" w14:textId="3DB01FBC" w:rsidR="005C1E9E" w:rsidRPr="00F27094" w:rsidRDefault="00A045F9" w:rsidP="001218E1">
            <w:pPr>
              <w:pStyle w:val="Texttable"/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Indenter son code avec </w:t>
            </w:r>
            <w:proofErr w:type="spellStart"/>
            <w:r>
              <w:rPr>
                <w:lang w:val="fr-FR"/>
              </w:rPr>
              <w:t>Prettier</w:t>
            </w:r>
            <w:proofErr w:type="spellEnd"/>
          </w:p>
        </w:tc>
      </w:tr>
    </w:tbl>
    <w:p w14:paraId="3DAD7B87" w14:textId="2EDF675A" w:rsidR="00C66DC8" w:rsidRPr="00E60A0A" w:rsidRDefault="00C66DC8" w:rsidP="00E60A0A">
      <w:pPr>
        <w:pStyle w:val="Titre3"/>
        <w:numPr>
          <w:ilvl w:val="0"/>
          <w:numId w:val="0"/>
        </w:numPr>
        <w:rPr>
          <w:lang w:val="fr-FR"/>
        </w:rPr>
      </w:pPr>
    </w:p>
    <w:sectPr w:rsidR="00C66DC8" w:rsidRPr="00E60A0A" w:rsidSect="004E3A41">
      <w:headerReference w:type="default" r:id="rId21"/>
      <w:footerReference w:type="default" r:id="rId22"/>
      <w:headerReference w:type="first" r:id="rId23"/>
      <w:footerReference w:type="first" r:id="rId24"/>
      <w:pgSz w:w="11906" w:h="16838" w:code="9"/>
      <w:pgMar w:top="1191" w:right="1191" w:bottom="1191" w:left="1191" w:header="72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A6FEC" w14:textId="77777777" w:rsidR="00440712" w:rsidRDefault="00440712" w:rsidP="00D45B5A">
      <w:r>
        <w:separator/>
      </w:r>
    </w:p>
  </w:endnote>
  <w:endnote w:type="continuationSeparator" w:id="0">
    <w:p w14:paraId="0D169BB9" w14:textId="77777777" w:rsidR="00440712" w:rsidRDefault="00440712" w:rsidP="00D45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lack">
    <w:altName w:val="Calibri"/>
    <w:charset w:val="00"/>
    <w:family w:val="swiss"/>
    <w:pitch w:val="variable"/>
    <w:sig w:usb0="A00002EF" w:usb1="5000205A" w:usb2="00000002" w:usb3="00000000" w:csb0="0000009B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68368EE1-7F5F-4EB0-B47B-D21E33EE7519}"/>
    <w:embedBold r:id="rId2" w:fontKey="{BB8F4AE4-FB88-4C48-8D64-56A3FDBB06FD}"/>
    <w:embedItalic r:id="rId3" w:fontKey="{52ED7D35-02EA-4DB0-84F5-99C2EF04554A}"/>
    <w:embedBoldItalic r:id="rId4" w:fontKey="{7F3D0B56-B2AF-4E5E-9F1D-842E14A5660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14B44E7-6E74-4559-AA5F-0A13559134CB}"/>
    <w:embedBold r:id="rId6" w:fontKey="{8CE0F5ED-21FB-42DC-A5C8-820D05A6E624}"/>
    <w:embedItalic r:id="rId7" w:fontKey="{FEA4C6B8-64DF-455E-83E0-644C2E634555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26F24" w14:textId="77777777" w:rsidR="004E3A41" w:rsidRDefault="004E3A41" w:rsidP="0097136A">
    <w:pPr>
      <w:pStyle w:val="Pieddepage"/>
      <w:jc w:val="right"/>
    </w:pPr>
  </w:p>
  <w:p w14:paraId="55CE4826" w14:textId="77777777" w:rsidR="004E3A41" w:rsidRDefault="004E3A41" w:rsidP="0097136A">
    <w:pPr>
      <w:pStyle w:val="Pieddepage"/>
      <w:jc w:val="right"/>
    </w:pPr>
  </w:p>
  <w:p w14:paraId="13CAD0CE" w14:textId="77777777" w:rsidR="004E3A41" w:rsidRDefault="004E3A41" w:rsidP="0097136A">
    <w:pPr>
      <w:pStyle w:val="Pieddepage"/>
      <w:jc w:val="right"/>
    </w:pPr>
  </w:p>
  <w:p w14:paraId="6A2F08A9" w14:textId="77777777" w:rsidR="004E3A41" w:rsidRDefault="004E3A41" w:rsidP="0097136A">
    <w:pPr>
      <w:pStyle w:val="Pieddepage"/>
      <w:jc w:val="right"/>
    </w:pPr>
  </w:p>
  <w:p w14:paraId="322ABB31" w14:textId="3BE60C2F" w:rsidR="001410B1" w:rsidRDefault="0097136A" w:rsidP="0097136A">
    <w:pPr>
      <w:pStyle w:val="Pieddepage"/>
      <w:jc w:val="right"/>
      <w:rPr>
        <w:color w:val="00AA9B" w:themeColor="accent1"/>
      </w:rPr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6713AA1" wp14:editId="1751DEE4">
              <wp:simplePos x="0" y="0"/>
              <wp:positionH relativeFrom="column">
                <wp:posOffset>1545378</wp:posOffset>
              </wp:positionH>
              <wp:positionV relativeFrom="paragraph">
                <wp:posOffset>-114300</wp:posOffset>
              </wp:positionV>
              <wp:extent cx="3600000" cy="360000"/>
              <wp:effectExtent l="0" t="0" r="635" b="2540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000" cy="36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329582" w14:textId="377BA62C" w:rsidR="00BC47AF" w:rsidRDefault="00A045F9" w:rsidP="00BC47AF">
                          <w:pPr>
                            <w:pStyle w:val="Pieddepage"/>
                          </w:pPr>
                          <w:r>
                            <w:t>27/09/2022</w:t>
                          </w:r>
                          <w:r w:rsidR="00BC47AF">
                            <w:t xml:space="preserve"> | ©202</w:t>
                          </w:r>
                          <w:r w:rsidR="00805BF6">
                            <w:t>2</w:t>
                          </w:r>
                          <w:r w:rsidR="00BC47AF">
                            <w:t xml:space="preserve"> </w:t>
                          </w:r>
                          <w:proofErr w:type="spellStart"/>
                          <w:r w:rsidR="00BC47AF">
                            <w:t>Inetum</w:t>
                          </w:r>
                          <w:proofErr w:type="spellEnd"/>
                        </w:p>
                        <w:p w14:paraId="154B2BAC" w14:textId="5E5C83B8" w:rsidR="00BC47AF" w:rsidRPr="005E6DE9" w:rsidRDefault="00BC47AF" w:rsidP="00BC47AF">
                          <w:pPr>
                            <w:pStyle w:val="Pieddepage"/>
                            <w:rPr>
                              <w:lang w:val="en-US"/>
                            </w:rPr>
                          </w:pPr>
                          <w:r w:rsidRPr="00BC47AF">
                            <w:rPr>
                              <w:lang w:val="en-US"/>
                            </w:rPr>
                            <w:t>Classification</w:t>
                          </w:r>
                          <w:r w:rsidR="005E6DE9">
                            <w:rPr>
                              <w:lang w:val="en-US"/>
                            </w:rPr>
                            <w:t xml:space="preserve"> : </w:t>
                          </w:r>
                          <w:r w:rsidRPr="00BC47AF">
                            <w:rPr>
                              <w:lang w:val="en-US"/>
                            </w:rPr>
                            <w:t>internal do</w:t>
                          </w:r>
                          <w:r>
                            <w:rPr>
                              <w:lang w:val="en-US"/>
                            </w:rPr>
                            <w:t>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713AA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121.7pt;margin-top:-9pt;width:283.45pt;height:28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" filled="f" stroked="f">
              <v:textbox inset="0,0,0,0">
                <w:txbxContent>
                  <w:p w14:paraId="30329582" w14:textId="377BA62C" w:rsidR="00BC47AF" w:rsidRDefault="00A045F9" w:rsidP="00BC47AF">
                    <w:pPr>
                      <w:pStyle w:val="Pieddepage"/>
                    </w:pPr>
                    <w:r>
                      <w:t>27/09/2022</w:t>
                    </w:r>
                    <w:r w:rsidR="00BC47AF">
                      <w:t xml:space="preserve"> | ©202</w:t>
                    </w:r>
                    <w:r w:rsidR="00805BF6">
                      <w:t>2</w:t>
                    </w:r>
                    <w:r w:rsidR="00BC47AF">
                      <w:t xml:space="preserve"> </w:t>
                    </w:r>
                    <w:proofErr w:type="spellStart"/>
                    <w:r w:rsidR="00BC47AF">
                      <w:t>Inetum</w:t>
                    </w:r>
                    <w:proofErr w:type="spellEnd"/>
                  </w:p>
                  <w:p w14:paraId="154B2BAC" w14:textId="5E5C83B8" w:rsidR="00BC47AF" w:rsidRPr="005E6DE9" w:rsidRDefault="00BC47AF" w:rsidP="00BC47AF">
                    <w:pPr>
                      <w:pStyle w:val="Pieddepage"/>
                      <w:rPr>
                        <w:lang w:val="en-US"/>
                      </w:rPr>
                    </w:pPr>
                    <w:r w:rsidRPr="00BC47AF">
                      <w:rPr>
                        <w:lang w:val="en-US"/>
                      </w:rPr>
                      <w:t>Classification</w:t>
                    </w:r>
                    <w:r w:rsidR="005E6DE9">
                      <w:rPr>
                        <w:lang w:val="en-US"/>
                      </w:rPr>
                      <w:t xml:space="preserve"> : </w:t>
                    </w:r>
                    <w:r w:rsidRPr="00BC47AF">
                      <w:rPr>
                        <w:lang w:val="en-US"/>
                      </w:rPr>
                      <w:t>internal do</w:t>
                    </w:r>
                    <w:r>
                      <w:rPr>
                        <w:lang w:val="en-US"/>
                      </w:rPr>
                      <w:t>cument</w:t>
                    </w:r>
                  </w:p>
                </w:txbxContent>
              </v:textbox>
            </v:shape>
          </w:pict>
        </mc:Fallback>
      </mc:AlternateContent>
    </w:r>
    <w:r w:rsidRPr="0097136A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E17718" wp14:editId="0B10F325">
              <wp:simplePos x="0" y="0"/>
              <wp:positionH relativeFrom="margin">
                <wp:align>left</wp:align>
              </wp:positionH>
              <wp:positionV relativeFrom="paragraph">
                <wp:posOffset>-114300</wp:posOffset>
              </wp:positionV>
              <wp:extent cx="1195754" cy="178486"/>
              <wp:effectExtent l="0" t="0" r="4445" b="0"/>
              <wp:wrapNone/>
              <wp:docPr id="10" name="Groupe 9">
                <a:extLst xmlns:a="http://schemas.openxmlformats.org/drawingml/2006/main">
                  <a:ext uri="{FF2B5EF4-FFF2-40B4-BE49-F238E27FC236}">
                    <a16:creationId xmlns:a16="http://schemas.microsoft.com/office/drawing/2014/main" id="{15FEB388-4CEB-4EA3-B324-6924D26D62C4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754" cy="178486"/>
                        <a:chOff x="0" y="0"/>
                        <a:chExt cx="5486397" cy="820827"/>
                      </a:xfrm>
                    </wpg:grpSpPr>
                    <wps:wsp>
                      <wps:cNvPr id="2" name="Forme libre : forme 2">
                        <a:extLst>
                          <a:ext uri="{FF2B5EF4-FFF2-40B4-BE49-F238E27FC236}">
                            <a16:creationId xmlns:a16="http://schemas.microsoft.com/office/drawing/2014/main" id="{172DB137-BF66-4FEE-818D-155CB1CD5411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4609426" cy="820827"/>
                        </a:xfrm>
                        <a:custGeom>
                          <a:avLst/>
                          <a:gdLst>
                            <a:gd name="connsiteX0" fmla="*/ 358677 w 1533229"/>
                            <a:gd name="connsiteY0" fmla="*/ 169357 h 273031"/>
                            <a:gd name="connsiteX1" fmla="*/ 358677 w 1533229"/>
                            <a:gd name="connsiteY1" fmla="*/ 269168 h 273031"/>
                            <a:gd name="connsiteX2" fmla="*/ 285267 w 1533229"/>
                            <a:gd name="connsiteY2" fmla="*/ 269168 h 273031"/>
                            <a:gd name="connsiteX3" fmla="*/ 285267 w 1533229"/>
                            <a:gd name="connsiteY3" fmla="*/ 198978 h 273031"/>
                            <a:gd name="connsiteX4" fmla="*/ 242123 w 1533229"/>
                            <a:gd name="connsiteY4" fmla="*/ 154546 h 273031"/>
                            <a:gd name="connsiteX5" fmla="*/ 183524 w 1533229"/>
                            <a:gd name="connsiteY5" fmla="*/ 177728 h 273031"/>
                            <a:gd name="connsiteX6" fmla="*/ 183524 w 1533229"/>
                            <a:gd name="connsiteY6" fmla="*/ 269812 h 273031"/>
                            <a:gd name="connsiteX7" fmla="*/ 110758 w 1533229"/>
                            <a:gd name="connsiteY7" fmla="*/ 269812 h 273031"/>
                            <a:gd name="connsiteX8" fmla="*/ 110758 w 1533229"/>
                            <a:gd name="connsiteY8" fmla="*/ 92084 h 273031"/>
                            <a:gd name="connsiteX9" fmla="*/ 183524 w 1533229"/>
                            <a:gd name="connsiteY9" fmla="*/ 92084 h 273031"/>
                            <a:gd name="connsiteX10" fmla="*/ 183524 w 1533229"/>
                            <a:gd name="connsiteY10" fmla="*/ 117842 h 273031"/>
                            <a:gd name="connsiteX11" fmla="*/ 271744 w 1533229"/>
                            <a:gd name="connsiteY11" fmla="*/ 90152 h 273031"/>
                            <a:gd name="connsiteX12" fmla="*/ 358677 w 1533229"/>
                            <a:gd name="connsiteY12" fmla="*/ 169357 h 273031"/>
                            <a:gd name="connsiteX13" fmla="*/ 765005 w 1533229"/>
                            <a:gd name="connsiteY13" fmla="*/ 36705 h 273031"/>
                            <a:gd name="connsiteX14" fmla="*/ 692239 w 1533229"/>
                            <a:gd name="connsiteY14" fmla="*/ 36705 h 273031"/>
                            <a:gd name="connsiteX15" fmla="*/ 692239 w 1533229"/>
                            <a:gd name="connsiteY15" fmla="*/ 92084 h 273031"/>
                            <a:gd name="connsiteX16" fmla="*/ 652959 w 1533229"/>
                            <a:gd name="connsiteY16" fmla="*/ 92084 h 273031"/>
                            <a:gd name="connsiteX17" fmla="*/ 652959 w 1533229"/>
                            <a:gd name="connsiteY17" fmla="*/ 151327 h 273031"/>
                            <a:gd name="connsiteX18" fmla="*/ 692239 w 1533229"/>
                            <a:gd name="connsiteY18" fmla="*/ 151327 h 273031"/>
                            <a:gd name="connsiteX19" fmla="*/ 692239 w 1533229"/>
                            <a:gd name="connsiteY19" fmla="*/ 269168 h 273031"/>
                            <a:gd name="connsiteX20" fmla="*/ 838415 w 1533229"/>
                            <a:gd name="connsiteY20" fmla="*/ 269168 h 273031"/>
                            <a:gd name="connsiteX21" fmla="*/ 838415 w 1533229"/>
                            <a:gd name="connsiteY21" fmla="*/ 209926 h 273031"/>
                            <a:gd name="connsiteX22" fmla="*/ 765649 w 1533229"/>
                            <a:gd name="connsiteY22" fmla="*/ 209926 h 273031"/>
                            <a:gd name="connsiteX23" fmla="*/ 765649 w 1533229"/>
                            <a:gd name="connsiteY23" fmla="*/ 151327 h 273031"/>
                            <a:gd name="connsiteX24" fmla="*/ 838415 w 1533229"/>
                            <a:gd name="connsiteY24" fmla="*/ 151327 h 273031"/>
                            <a:gd name="connsiteX25" fmla="*/ 838415 w 1533229"/>
                            <a:gd name="connsiteY25" fmla="*/ 92084 h 273031"/>
                            <a:gd name="connsiteX26" fmla="*/ 765649 w 1533229"/>
                            <a:gd name="connsiteY26" fmla="*/ 92084 h 273031"/>
                            <a:gd name="connsiteX27" fmla="*/ 765649 w 1533229"/>
                            <a:gd name="connsiteY27" fmla="*/ 36705 h 273031"/>
                            <a:gd name="connsiteX28" fmla="*/ 632997 w 1533229"/>
                            <a:gd name="connsiteY28" fmla="*/ 192539 h 273031"/>
                            <a:gd name="connsiteX29" fmla="*/ 462352 w 1533229"/>
                            <a:gd name="connsiteY29" fmla="*/ 192539 h 273031"/>
                            <a:gd name="connsiteX30" fmla="*/ 508072 w 1533229"/>
                            <a:gd name="connsiteY30" fmla="*/ 216365 h 273031"/>
                            <a:gd name="connsiteX31" fmla="*/ 548640 w 1533229"/>
                            <a:gd name="connsiteY31" fmla="*/ 209926 h 273031"/>
                            <a:gd name="connsiteX32" fmla="*/ 627845 w 1533229"/>
                            <a:gd name="connsiteY32" fmla="*/ 209926 h 273031"/>
                            <a:gd name="connsiteX33" fmla="*/ 508072 w 1533229"/>
                            <a:gd name="connsiteY33" fmla="*/ 273032 h 273031"/>
                            <a:gd name="connsiteX34" fmla="*/ 388942 w 1533229"/>
                            <a:gd name="connsiteY34" fmla="*/ 180304 h 273031"/>
                            <a:gd name="connsiteX35" fmla="*/ 511291 w 1533229"/>
                            <a:gd name="connsiteY35" fmla="*/ 87576 h 273031"/>
                            <a:gd name="connsiteX36" fmla="*/ 632997 w 1533229"/>
                            <a:gd name="connsiteY36" fmla="*/ 192539 h 273031"/>
                            <a:gd name="connsiteX37" fmla="*/ 556367 w 1533229"/>
                            <a:gd name="connsiteY37" fmla="*/ 152615 h 273031"/>
                            <a:gd name="connsiteX38" fmla="*/ 510647 w 1533229"/>
                            <a:gd name="connsiteY38" fmla="*/ 135228 h 273031"/>
                            <a:gd name="connsiteX39" fmla="*/ 465571 w 1533229"/>
                            <a:gd name="connsiteY39" fmla="*/ 152615 h 273031"/>
                            <a:gd name="connsiteX40" fmla="*/ 556367 w 1533229"/>
                            <a:gd name="connsiteY40" fmla="*/ 152615 h 273031"/>
                            <a:gd name="connsiteX41" fmla="*/ 1041901 w 1533229"/>
                            <a:gd name="connsiteY41" fmla="*/ 186744 h 273031"/>
                            <a:gd name="connsiteX42" fmla="*/ 985878 w 1533229"/>
                            <a:gd name="connsiteY42" fmla="*/ 208638 h 273031"/>
                            <a:gd name="connsiteX43" fmla="*/ 943377 w 1533229"/>
                            <a:gd name="connsiteY43" fmla="*/ 165493 h 273031"/>
                            <a:gd name="connsiteX44" fmla="*/ 943377 w 1533229"/>
                            <a:gd name="connsiteY44" fmla="*/ 92084 h 273031"/>
                            <a:gd name="connsiteX45" fmla="*/ 870612 w 1533229"/>
                            <a:gd name="connsiteY45" fmla="*/ 92084 h 273031"/>
                            <a:gd name="connsiteX46" fmla="*/ 870612 w 1533229"/>
                            <a:gd name="connsiteY46" fmla="*/ 194471 h 273031"/>
                            <a:gd name="connsiteX47" fmla="*/ 957544 w 1533229"/>
                            <a:gd name="connsiteY47" fmla="*/ 269812 h 273031"/>
                            <a:gd name="connsiteX48" fmla="*/ 1041901 w 1533229"/>
                            <a:gd name="connsiteY48" fmla="*/ 243411 h 273031"/>
                            <a:gd name="connsiteX49" fmla="*/ 1041901 w 1533229"/>
                            <a:gd name="connsiteY49" fmla="*/ 268524 h 273031"/>
                            <a:gd name="connsiteX50" fmla="*/ 1114667 w 1533229"/>
                            <a:gd name="connsiteY50" fmla="*/ 268524 h 273031"/>
                            <a:gd name="connsiteX51" fmla="*/ 1114667 w 1533229"/>
                            <a:gd name="connsiteY51" fmla="*/ 91440 h 273031"/>
                            <a:gd name="connsiteX52" fmla="*/ 1041901 w 1533229"/>
                            <a:gd name="connsiteY52" fmla="*/ 91440 h 273031"/>
                            <a:gd name="connsiteX53" fmla="*/ 1041901 w 1533229"/>
                            <a:gd name="connsiteY53" fmla="*/ 186744 h 273031"/>
                            <a:gd name="connsiteX54" fmla="*/ 1457888 w 1533229"/>
                            <a:gd name="connsiteY54" fmla="*/ 89508 h 273031"/>
                            <a:gd name="connsiteX55" fmla="*/ 1371600 w 1533229"/>
                            <a:gd name="connsiteY55" fmla="*/ 123637 h 273031"/>
                            <a:gd name="connsiteX56" fmla="*/ 1305274 w 1533229"/>
                            <a:gd name="connsiteY56" fmla="*/ 89508 h 273031"/>
                            <a:gd name="connsiteX57" fmla="*/ 1225425 w 1533229"/>
                            <a:gd name="connsiteY57" fmla="*/ 121705 h 273031"/>
                            <a:gd name="connsiteX58" fmla="*/ 1225425 w 1533229"/>
                            <a:gd name="connsiteY58" fmla="*/ 92084 h 273031"/>
                            <a:gd name="connsiteX59" fmla="*/ 1152659 w 1533229"/>
                            <a:gd name="connsiteY59" fmla="*/ 92084 h 273031"/>
                            <a:gd name="connsiteX60" fmla="*/ 1152659 w 1533229"/>
                            <a:gd name="connsiteY60" fmla="*/ 269168 h 273031"/>
                            <a:gd name="connsiteX61" fmla="*/ 1225425 w 1533229"/>
                            <a:gd name="connsiteY61" fmla="*/ 269168 h 273031"/>
                            <a:gd name="connsiteX62" fmla="*/ 1225425 w 1533229"/>
                            <a:gd name="connsiteY62" fmla="*/ 173865 h 273031"/>
                            <a:gd name="connsiteX63" fmla="*/ 1273721 w 1533229"/>
                            <a:gd name="connsiteY63" fmla="*/ 151327 h 273031"/>
                            <a:gd name="connsiteX64" fmla="*/ 1307850 w 1533229"/>
                            <a:gd name="connsiteY64" fmla="*/ 194471 h 273031"/>
                            <a:gd name="connsiteX65" fmla="*/ 1307850 w 1533229"/>
                            <a:gd name="connsiteY65" fmla="*/ 269168 h 273031"/>
                            <a:gd name="connsiteX66" fmla="*/ 1380615 w 1533229"/>
                            <a:gd name="connsiteY66" fmla="*/ 269168 h 273031"/>
                            <a:gd name="connsiteX67" fmla="*/ 1380615 w 1533229"/>
                            <a:gd name="connsiteY67" fmla="*/ 171933 h 273031"/>
                            <a:gd name="connsiteX68" fmla="*/ 1426335 w 1533229"/>
                            <a:gd name="connsiteY68" fmla="*/ 151327 h 273031"/>
                            <a:gd name="connsiteX69" fmla="*/ 1460464 w 1533229"/>
                            <a:gd name="connsiteY69" fmla="*/ 194471 h 273031"/>
                            <a:gd name="connsiteX70" fmla="*/ 1460464 w 1533229"/>
                            <a:gd name="connsiteY70" fmla="*/ 269168 h 273031"/>
                            <a:gd name="connsiteX71" fmla="*/ 1533230 w 1533229"/>
                            <a:gd name="connsiteY71" fmla="*/ 269168 h 273031"/>
                            <a:gd name="connsiteX72" fmla="*/ 1533230 w 1533229"/>
                            <a:gd name="connsiteY72" fmla="*/ 162918 h 273031"/>
                            <a:gd name="connsiteX73" fmla="*/ 1457888 w 1533229"/>
                            <a:gd name="connsiteY73" fmla="*/ 89508 h 273031"/>
                            <a:gd name="connsiteX74" fmla="*/ 0 w 1533229"/>
                            <a:gd name="connsiteY74" fmla="*/ 92084 h 273031"/>
                            <a:gd name="connsiteX75" fmla="*/ 0 w 1533229"/>
                            <a:gd name="connsiteY75" fmla="*/ 269168 h 273031"/>
                            <a:gd name="connsiteX76" fmla="*/ 72766 w 1533229"/>
                            <a:gd name="connsiteY76" fmla="*/ 269168 h 273031"/>
                            <a:gd name="connsiteX77" fmla="*/ 72766 w 1533229"/>
                            <a:gd name="connsiteY77" fmla="*/ 92084 h 273031"/>
                            <a:gd name="connsiteX78" fmla="*/ 0 w 1533229"/>
                            <a:gd name="connsiteY78" fmla="*/ 92084 h 273031"/>
                            <a:gd name="connsiteX79" fmla="*/ 72766 w 1533229"/>
                            <a:gd name="connsiteY79" fmla="*/ 0 h 273031"/>
                            <a:gd name="connsiteX80" fmla="*/ 0 w 1533229"/>
                            <a:gd name="connsiteY80" fmla="*/ 0 h 273031"/>
                            <a:gd name="connsiteX81" fmla="*/ 0 w 1533229"/>
                            <a:gd name="connsiteY81" fmla="*/ 72766 h 273031"/>
                            <a:gd name="connsiteX82" fmla="*/ 72766 w 1533229"/>
                            <a:gd name="connsiteY82" fmla="*/ 72766 h 273031"/>
                            <a:gd name="connsiteX83" fmla="*/ 72766 w 1533229"/>
                            <a:gd name="connsiteY83" fmla="*/ 0 h 273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</a:cxnLst>
                          <a:rect l="l" t="t" r="r" b="b"/>
                          <a:pathLst>
                            <a:path w="1533229" h="273031">
                              <a:moveTo>
                                <a:pt x="358677" y="169357"/>
                              </a:moveTo>
                              <a:lnTo>
                                <a:pt x="358677" y="269168"/>
                              </a:lnTo>
                              <a:lnTo>
                                <a:pt x="285267" y="269168"/>
                              </a:lnTo>
                              <a:lnTo>
                                <a:pt x="285267" y="198978"/>
                              </a:lnTo>
                              <a:cubicBezTo>
                                <a:pt x="285267" y="167425"/>
                                <a:pt x="274964" y="154546"/>
                                <a:pt x="242123" y="154546"/>
                              </a:cubicBezTo>
                              <a:cubicBezTo>
                                <a:pt x="220229" y="154546"/>
                                <a:pt x="197691" y="164206"/>
                                <a:pt x="183524" y="177728"/>
                              </a:cubicBezTo>
                              <a:lnTo>
                                <a:pt x="183524" y="269812"/>
                              </a:lnTo>
                              <a:lnTo>
                                <a:pt x="110758" y="269812"/>
                              </a:lnTo>
                              <a:lnTo>
                                <a:pt x="110758" y="92084"/>
                              </a:lnTo>
                              <a:lnTo>
                                <a:pt x="183524" y="92084"/>
                              </a:lnTo>
                              <a:lnTo>
                                <a:pt x="183524" y="117842"/>
                              </a:lnTo>
                              <a:cubicBezTo>
                                <a:pt x="205418" y="102387"/>
                                <a:pt x="233108" y="90152"/>
                                <a:pt x="271744" y="90152"/>
                              </a:cubicBezTo>
                              <a:cubicBezTo>
                                <a:pt x="312957" y="90152"/>
                                <a:pt x="358677" y="103675"/>
                                <a:pt x="358677" y="169357"/>
                              </a:cubicBezTo>
                              <a:close/>
                              <a:moveTo>
                                <a:pt x="765005" y="36705"/>
                              </a:moveTo>
                              <a:lnTo>
                                <a:pt x="692239" y="36705"/>
                              </a:lnTo>
                              <a:lnTo>
                                <a:pt x="692239" y="92084"/>
                              </a:lnTo>
                              <a:lnTo>
                                <a:pt x="652959" y="92084"/>
                              </a:lnTo>
                              <a:lnTo>
                                <a:pt x="652959" y="151327"/>
                              </a:lnTo>
                              <a:lnTo>
                                <a:pt x="692239" y="151327"/>
                              </a:lnTo>
                              <a:lnTo>
                                <a:pt x="692239" y="269168"/>
                              </a:lnTo>
                              <a:lnTo>
                                <a:pt x="838415" y="269168"/>
                              </a:lnTo>
                              <a:lnTo>
                                <a:pt x="838415" y="209926"/>
                              </a:lnTo>
                              <a:lnTo>
                                <a:pt x="765649" y="209926"/>
                              </a:lnTo>
                              <a:lnTo>
                                <a:pt x="765649" y="151327"/>
                              </a:lnTo>
                              <a:lnTo>
                                <a:pt x="838415" y="151327"/>
                              </a:lnTo>
                              <a:lnTo>
                                <a:pt x="838415" y="92084"/>
                              </a:lnTo>
                              <a:lnTo>
                                <a:pt x="765649" y="92084"/>
                              </a:lnTo>
                              <a:lnTo>
                                <a:pt x="765649" y="36705"/>
                              </a:lnTo>
                              <a:close/>
                              <a:moveTo>
                                <a:pt x="632997" y="192539"/>
                              </a:moveTo>
                              <a:lnTo>
                                <a:pt x="462352" y="192539"/>
                              </a:lnTo>
                              <a:cubicBezTo>
                                <a:pt x="468147" y="211857"/>
                                <a:pt x="488109" y="216365"/>
                                <a:pt x="508072" y="216365"/>
                              </a:cubicBezTo>
                              <a:cubicBezTo>
                                <a:pt x="527390" y="216365"/>
                                <a:pt x="538337" y="215077"/>
                                <a:pt x="548640" y="209926"/>
                              </a:cubicBezTo>
                              <a:lnTo>
                                <a:pt x="627845" y="209926"/>
                              </a:lnTo>
                              <a:cubicBezTo>
                                <a:pt x="616254" y="252426"/>
                                <a:pt x="577617" y="273032"/>
                                <a:pt x="508072" y="273032"/>
                              </a:cubicBezTo>
                              <a:cubicBezTo>
                                <a:pt x="437882" y="273032"/>
                                <a:pt x="388942" y="246630"/>
                                <a:pt x="388942" y="180304"/>
                              </a:cubicBezTo>
                              <a:cubicBezTo>
                                <a:pt x="388942" y="113978"/>
                                <a:pt x="437882" y="87576"/>
                                <a:pt x="511291" y="87576"/>
                              </a:cubicBezTo>
                              <a:cubicBezTo>
                                <a:pt x="585345" y="87576"/>
                                <a:pt x="632997" y="113978"/>
                                <a:pt x="632997" y="192539"/>
                              </a:cubicBezTo>
                              <a:close/>
                              <a:moveTo>
                                <a:pt x="556367" y="152615"/>
                              </a:moveTo>
                              <a:cubicBezTo>
                                <a:pt x="547996" y="140380"/>
                                <a:pt x="529966" y="135228"/>
                                <a:pt x="510647" y="135228"/>
                              </a:cubicBezTo>
                              <a:cubicBezTo>
                                <a:pt x="491329" y="135228"/>
                                <a:pt x="473299" y="141024"/>
                                <a:pt x="465571" y="152615"/>
                              </a:cubicBezTo>
                              <a:lnTo>
                                <a:pt x="556367" y="152615"/>
                              </a:lnTo>
                              <a:close/>
                              <a:moveTo>
                                <a:pt x="1041901" y="186744"/>
                              </a:moveTo>
                              <a:cubicBezTo>
                                <a:pt x="1028378" y="199622"/>
                                <a:pt x="1006484" y="208638"/>
                                <a:pt x="985878" y="208638"/>
                              </a:cubicBezTo>
                              <a:cubicBezTo>
                                <a:pt x="954325" y="208638"/>
                                <a:pt x="943377" y="195759"/>
                                <a:pt x="943377" y="165493"/>
                              </a:cubicBezTo>
                              <a:lnTo>
                                <a:pt x="943377" y="92084"/>
                              </a:lnTo>
                              <a:lnTo>
                                <a:pt x="870612" y="92084"/>
                              </a:lnTo>
                              <a:lnTo>
                                <a:pt x="870612" y="194471"/>
                              </a:lnTo>
                              <a:cubicBezTo>
                                <a:pt x="870612" y="257577"/>
                                <a:pt x="918264" y="269812"/>
                                <a:pt x="957544" y="269812"/>
                              </a:cubicBezTo>
                              <a:cubicBezTo>
                                <a:pt x="994249" y="269812"/>
                                <a:pt x="1021295" y="258221"/>
                                <a:pt x="1041901" y="243411"/>
                              </a:cubicBezTo>
                              <a:lnTo>
                                <a:pt x="1041901" y="268524"/>
                              </a:lnTo>
                              <a:lnTo>
                                <a:pt x="1114667" y="268524"/>
                              </a:lnTo>
                              <a:lnTo>
                                <a:pt x="1114667" y="91440"/>
                              </a:lnTo>
                              <a:lnTo>
                                <a:pt x="1041901" y="91440"/>
                              </a:lnTo>
                              <a:lnTo>
                                <a:pt x="1041901" y="186744"/>
                              </a:lnTo>
                              <a:close/>
                              <a:moveTo>
                                <a:pt x="1457888" y="89508"/>
                              </a:moveTo>
                              <a:cubicBezTo>
                                <a:pt x="1414744" y="89508"/>
                                <a:pt x="1388987" y="103031"/>
                                <a:pt x="1371600" y="123637"/>
                              </a:cubicBezTo>
                              <a:cubicBezTo>
                                <a:pt x="1357433" y="97879"/>
                                <a:pt x="1327168" y="89508"/>
                                <a:pt x="1305274" y="89508"/>
                              </a:cubicBezTo>
                              <a:cubicBezTo>
                                <a:pt x="1262130" y="89508"/>
                                <a:pt x="1241523" y="106895"/>
                                <a:pt x="1225425" y="121705"/>
                              </a:cubicBezTo>
                              <a:lnTo>
                                <a:pt x="1225425" y="92084"/>
                              </a:lnTo>
                              <a:lnTo>
                                <a:pt x="1152659" y="92084"/>
                              </a:lnTo>
                              <a:lnTo>
                                <a:pt x="1152659" y="269168"/>
                              </a:lnTo>
                              <a:lnTo>
                                <a:pt x="1225425" y="269168"/>
                              </a:lnTo>
                              <a:lnTo>
                                <a:pt x="1225425" y="173865"/>
                              </a:lnTo>
                              <a:cubicBezTo>
                                <a:pt x="1240236" y="159054"/>
                                <a:pt x="1255690" y="151327"/>
                                <a:pt x="1273721" y="151327"/>
                              </a:cubicBezTo>
                              <a:cubicBezTo>
                                <a:pt x="1299478" y="151327"/>
                                <a:pt x="1307850" y="164206"/>
                                <a:pt x="1307850" y="194471"/>
                              </a:cubicBezTo>
                              <a:lnTo>
                                <a:pt x="1307850" y="269168"/>
                              </a:lnTo>
                              <a:lnTo>
                                <a:pt x="1380615" y="269168"/>
                              </a:lnTo>
                              <a:lnTo>
                                <a:pt x="1380615" y="171933"/>
                              </a:lnTo>
                              <a:cubicBezTo>
                                <a:pt x="1395426" y="157122"/>
                                <a:pt x="1408305" y="151327"/>
                                <a:pt x="1426335" y="151327"/>
                              </a:cubicBezTo>
                              <a:cubicBezTo>
                                <a:pt x="1452093" y="151327"/>
                                <a:pt x="1460464" y="164206"/>
                                <a:pt x="1460464" y="194471"/>
                              </a:cubicBezTo>
                              <a:lnTo>
                                <a:pt x="1460464" y="269168"/>
                              </a:lnTo>
                              <a:lnTo>
                                <a:pt x="1533230" y="269168"/>
                              </a:lnTo>
                              <a:lnTo>
                                <a:pt x="1533230" y="162918"/>
                              </a:lnTo>
                              <a:cubicBezTo>
                                <a:pt x="1533230" y="101743"/>
                                <a:pt x="1488798" y="89508"/>
                                <a:pt x="1457888" y="89508"/>
                              </a:cubicBezTo>
                              <a:close/>
                              <a:moveTo>
                                <a:pt x="0" y="92084"/>
                              </a:moveTo>
                              <a:lnTo>
                                <a:pt x="0" y="269168"/>
                              </a:lnTo>
                              <a:lnTo>
                                <a:pt x="72766" y="269168"/>
                              </a:lnTo>
                              <a:lnTo>
                                <a:pt x="72766" y="92084"/>
                              </a:lnTo>
                              <a:lnTo>
                                <a:pt x="0" y="92084"/>
                              </a:lnTo>
                              <a:close/>
                              <a:moveTo>
                                <a:pt x="72766" y="0"/>
                              </a:moveTo>
                              <a:lnTo>
                                <a:pt x="0" y="0"/>
                              </a:lnTo>
                              <a:lnTo>
                                <a:pt x="0" y="72766"/>
                              </a:lnTo>
                              <a:lnTo>
                                <a:pt x="72766" y="72766"/>
                              </a:lnTo>
                              <a:lnTo>
                                <a:pt x="727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2C4A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" name="Forme libre : forme 3">
                        <a:extLst>
                          <a:ext uri="{FF2B5EF4-FFF2-40B4-BE49-F238E27FC236}">
                            <a16:creationId xmlns:a16="http://schemas.microsoft.com/office/drawing/2014/main" id="{DD808059-E964-4E3F-8DE7-0F10D366ACAA}"/>
                          </a:ext>
                        </a:extLst>
                      </wps:cNvPr>
                      <wps:cNvSpPr/>
                      <wps:spPr>
                        <a:xfrm>
                          <a:off x="4830122" y="151000"/>
                          <a:ext cx="656275" cy="658210"/>
                        </a:xfrm>
                        <a:custGeom>
                          <a:avLst/>
                          <a:gdLst>
                            <a:gd name="connsiteX0" fmla="*/ 72766 w 218296"/>
                            <a:gd name="connsiteY0" fmla="*/ 0 h 218940"/>
                            <a:gd name="connsiteX1" fmla="*/ 72766 w 218296"/>
                            <a:gd name="connsiteY1" fmla="*/ 72766 h 218940"/>
                            <a:gd name="connsiteX2" fmla="*/ 145531 w 218296"/>
                            <a:gd name="connsiteY2" fmla="*/ 72766 h 218940"/>
                            <a:gd name="connsiteX3" fmla="*/ 145531 w 218296"/>
                            <a:gd name="connsiteY3" fmla="*/ 145531 h 218940"/>
                            <a:gd name="connsiteX4" fmla="*/ 218297 w 218296"/>
                            <a:gd name="connsiteY4" fmla="*/ 145531 h 218940"/>
                            <a:gd name="connsiteX5" fmla="*/ 218297 w 218296"/>
                            <a:gd name="connsiteY5" fmla="*/ 0 h 218940"/>
                            <a:gd name="connsiteX6" fmla="*/ 72766 w 218296"/>
                            <a:gd name="connsiteY6" fmla="*/ 0 h 218940"/>
                            <a:gd name="connsiteX7" fmla="*/ 72766 w 218296"/>
                            <a:gd name="connsiteY7" fmla="*/ 146175 h 218940"/>
                            <a:gd name="connsiteX8" fmla="*/ 0 w 218296"/>
                            <a:gd name="connsiteY8" fmla="*/ 146175 h 218940"/>
                            <a:gd name="connsiteX9" fmla="*/ 0 w 218296"/>
                            <a:gd name="connsiteY9" fmla="*/ 218941 h 218940"/>
                            <a:gd name="connsiteX10" fmla="*/ 72766 w 218296"/>
                            <a:gd name="connsiteY10" fmla="*/ 218941 h 218940"/>
                            <a:gd name="connsiteX11" fmla="*/ 72766 w 218296"/>
                            <a:gd name="connsiteY11" fmla="*/ 146175 h 218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18296" h="218940">
                              <a:moveTo>
                                <a:pt x="72766" y="0"/>
                              </a:moveTo>
                              <a:lnTo>
                                <a:pt x="72766" y="72766"/>
                              </a:lnTo>
                              <a:lnTo>
                                <a:pt x="145531" y="72766"/>
                              </a:lnTo>
                              <a:lnTo>
                                <a:pt x="145531" y="145531"/>
                              </a:lnTo>
                              <a:lnTo>
                                <a:pt x="218297" y="145531"/>
                              </a:lnTo>
                              <a:lnTo>
                                <a:pt x="218297" y="0"/>
                              </a:lnTo>
                              <a:lnTo>
                                <a:pt x="72766" y="0"/>
                              </a:lnTo>
                              <a:close/>
                              <a:moveTo>
                                <a:pt x="72766" y="146175"/>
                              </a:moveTo>
                              <a:lnTo>
                                <a:pt x="0" y="146175"/>
                              </a:lnTo>
                              <a:lnTo>
                                <a:pt x="0" y="218941"/>
                              </a:lnTo>
                              <a:lnTo>
                                <a:pt x="72766" y="218941"/>
                              </a:lnTo>
                              <a:lnTo>
                                <a:pt x="72766" y="146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A9B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6="http://schemas.microsoft.com/office/drawing/2014/main" xmlns:a="http://schemas.openxmlformats.org/drawingml/2006/main">
          <w:pict>
            <v:group id="Groupe 9" style="position:absolute;margin-left:0;margin-top:-9pt;width:94.15pt;height:14.05pt;z-index:251661312;mso-position-horizontal:left;mso-position-horizontal-relative:margin;mso-width-relative:margin;mso-height-relative:margin" coordsize="54863,8208" o:spid="_x0000_s1026" w14:anchorId="0E7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">
              <v:shape id="Forme libre : forme 2" style="position:absolute;width:46094;height:8208;visibility:visible;mso-wrap-style:square;v-text-anchor:middle" coordsize="1533229,273031" o:spid="_x0000_s1027" fillcolor="#222c4a" stroked="f" strokeweight=".17886mm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">
                <v:stroke joinstyle="miter"/>
                <v:path arrowok="t" o:connecttype="custom" o:connectlocs="1078309,509147;1078309,809213;857613,809213;857613,598198;727907,464620;551738,534313;551738,811150;332978,811150;332978,276837;551738,276837;551738,354274;816958,271029;1078309,509147;2299874,110348;2081114,110348;2081114,276837;1963025,276837;1963025,454942;2081114,454942;2081114,809213;2520571,809213;2520571,631111;2301810,631111;2301810,454942;2520571,454942;2520571,276837;2301810,276837;2301810,110348;1903012,578840;1389993,578840;1527443,650469;1649405,631111;1887523,631111;1527443,820830;1169297,542057;1537121,263284;1903012,578840;1672635,458814;1535185,406543;1399670,458814;1672635,458814;3132321,561418;2963896,627239;2836123,497530;2836123,276837;2617366,276837;2617366,584648;2878714,811150;3132321,731779;3132321,807277;3351081,807277;3351081,274901;3132321,274901;3132321,561418;4382924,269092;4123512,371696;3924113,269092;3684059,365888;3684059,276837;3465299,276837;3465299,809213;3684059,809213;3684059,522699;3829254,454942;3931857,584648;3931857,809213;4150615,809213;4150615,516891;4288065,454942;4390669,584648;4390669,809213;4609429,809213;4609429,489789;4382924,269092;0,276837;0,809213;218760,809213;218760,276837;0,276837;218760,0;0,0;0,218760;218760,218760;218760,0" o:connectangles="0,0,0,0,0,0,0,0,0,0,0,0,0,0,0,0,0,0,0,0,0,0,0,0,0,0,0,0,0,0,0,0,0,0,0,0,0,0,0,0,0,0,0,0,0,0,0,0,0,0,0,0,0,0,0,0,0,0,0,0,0,0,0,0,0,0,0,0,0,0,0,0,0,0,0,0,0,0,0,0,0,0,0,0"/>
              </v:shape>
              <v:shape id="Forme libre : forme 3" style="position:absolute;left:48301;top:1510;width:6562;height:6582;visibility:visible;mso-wrap-style:square;v-text-anchor:middle" coordsize="218296,218940" o:spid="_x0000_s1028" fillcolor="#00aa9b" stroked="f" strokeweight=".17886mm" path="m72766,r,72766l145531,72766r,72765l218297,145531,218297,,72766,xm72766,146175l,146175r,72766l72766,218941r,-727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">
                <v:stroke joinstyle="miter"/>
                <v:path arrowok="t" o:connecttype="custom" o:connectlocs="218760,0;218760,218760;437518,218760;437518,437517;656278,437517;656278,0;218760,0;218760,439453;0,439453;0,658213;218760,658213;218760,439453" o:connectangles="0,0,0,0,0,0,0,0,0,0,0,0"/>
              </v:shape>
              <w10:wrap anchorx="margin"/>
            </v:group>
          </w:pict>
        </mc:Fallback>
      </mc:AlternateContent>
    </w:r>
    <w:r w:rsidR="001410B1" w:rsidRPr="001410B1">
      <w:fldChar w:fldCharType="begin"/>
    </w:r>
    <w:r w:rsidR="001410B1" w:rsidRPr="001410B1">
      <w:instrText>PAGE  \* Arabic  \* MERGEFORMAT</w:instrText>
    </w:r>
    <w:r w:rsidR="001410B1" w:rsidRPr="001410B1">
      <w:fldChar w:fldCharType="separate"/>
    </w:r>
    <w:r w:rsidR="00F270F9">
      <w:rPr>
        <w:noProof/>
      </w:rPr>
      <w:t>11</w:t>
    </w:r>
    <w:r w:rsidR="001410B1" w:rsidRPr="001410B1">
      <w:fldChar w:fldCharType="end"/>
    </w:r>
    <w:r w:rsidR="001410B1" w:rsidRPr="001410B1">
      <w:t xml:space="preserve"> </w:t>
    </w:r>
    <w:r w:rsidR="001410B1">
      <w:rPr>
        <w:color w:val="00AA9B" w:themeColor="accent1"/>
      </w:rPr>
      <w:t xml:space="preserve">/ </w:t>
    </w:r>
    <w:r w:rsidR="001410B1">
      <w:rPr>
        <w:color w:val="00AA9B" w:themeColor="accent1"/>
      </w:rPr>
      <w:fldChar w:fldCharType="begin"/>
    </w:r>
    <w:r w:rsidR="001410B1">
      <w:rPr>
        <w:color w:val="00AA9B" w:themeColor="accent1"/>
      </w:rPr>
      <w:instrText>NUMPAGES  \* arabe  \* MERGEFORMAT</w:instrText>
    </w:r>
    <w:r w:rsidR="001410B1">
      <w:rPr>
        <w:color w:val="00AA9B" w:themeColor="accent1"/>
      </w:rPr>
      <w:fldChar w:fldCharType="separate"/>
    </w:r>
    <w:r w:rsidR="00F270F9" w:rsidRPr="00F270F9">
      <w:rPr>
        <w:noProof/>
        <w:color w:val="00AA9B" w:themeColor="accent1"/>
      </w:rPr>
      <w:t>Erreur </w:t>
    </w:r>
    <w:r w:rsidR="00F270F9">
      <w:rPr>
        <w:b/>
        <w:bCs/>
        <w:noProof/>
        <w:color w:val="00AA9B" w:themeColor="accent1"/>
      </w:rPr>
      <w:t>! Argument de commutateur inconnu.</w:t>
    </w:r>
    <w:r w:rsidR="001410B1">
      <w:rPr>
        <w:color w:val="00AA9B" w:themeColor="accen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058CB" w14:textId="18EF368F" w:rsidR="004E3A41" w:rsidRDefault="004E3A41" w:rsidP="004E3A41">
    <w:pPr>
      <w:pStyle w:val="Pieddepage"/>
      <w:rPr>
        <w:b/>
        <w:bCs/>
        <w:color w:val="EF4641" w:themeColor="accent2"/>
        <w:sz w:val="12"/>
        <w:szCs w:val="20"/>
      </w:rPr>
    </w:pPr>
  </w:p>
  <w:p w14:paraId="6729E668" w14:textId="06BF2F21" w:rsidR="004E3A41" w:rsidRPr="007C7206" w:rsidRDefault="004E3A41" w:rsidP="004E3A41">
    <w:pPr>
      <w:pStyle w:val="Pieddepage"/>
      <w:spacing w:after="120"/>
      <w:rPr>
        <w:b/>
        <w:bCs/>
        <w:color w:val="EF4641" w:themeColor="accent2"/>
        <w:sz w:val="16"/>
        <w:szCs w:val="24"/>
        <w:lang w:val="en-GB"/>
      </w:rPr>
    </w:pPr>
    <w:proofErr w:type="spellStart"/>
    <w:r w:rsidRPr="007C7206">
      <w:rPr>
        <w:b/>
        <w:bCs/>
        <w:color w:val="EF4641" w:themeColor="accent2"/>
        <w:sz w:val="16"/>
        <w:szCs w:val="24"/>
        <w:lang w:val="en-GB"/>
      </w:rPr>
      <w:t>inetum.</w:t>
    </w:r>
    <w:r w:rsidR="00F55FA3" w:rsidRPr="007C7206">
      <w:rPr>
        <w:b/>
        <w:bCs/>
        <w:color w:val="EF4641" w:themeColor="accent2"/>
        <w:sz w:val="16"/>
        <w:szCs w:val="24"/>
        <w:lang w:val="en-GB"/>
      </w:rPr>
      <w:t>world</w:t>
    </w:r>
    <w:proofErr w:type="spellEnd"/>
  </w:p>
  <w:p w14:paraId="4D790E67" w14:textId="0BFF22ED" w:rsidR="004E3A41" w:rsidRPr="007C7206" w:rsidRDefault="00A045F9" w:rsidP="004E3A41">
    <w:pPr>
      <w:pStyle w:val="Pieddepage"/>
      <w:rPr>
        <w:lang w:val="en-GB"/>
      </w:rPr>
    </w:pPr>
    <w:r>
      <w:rPr>
        <w:lang w:val="en-GB"/>
      </w:rPr>
      <w:t>27/09/2022</w:t>
    </w:r>
    <w:r w:rsidR="004E3A41" w:rsidRPr="007C7206">
      <w:rPr>
        <w:lang w:val="en-GB"/>
      </w:rPr>
      <w:t xml:space="preserve"> | ©202</w:t>
    </w:r>
    <w:r w:rsidR="00805BF6">
      <w:rPr>
        <w:lang w:val="en-GB"/>
      </w:rPr>
      <w:t>2</w:t>
    </w:r>
    <w:r w:rsidR="004E3A41" w:rsidRPr="007C7206">
      <w:rPr>
        <w:lang w:val="en-GB"/>
      </w:rPr>
      <w:t xml:space="preserve"> </w:t>
    </w:r>
    <w:proofErr w:type="spellStart"/>
    <w:r w:rsidR="004E3A41" w:rsidRPr="007C7206">
      <w:rPr>
        <w:lang w:val="en-GB"/>
      </w:rPr>
      <w:t>Inetum</w:t>
    </w:r>
    <w:proofErr w:type="spellEnd"/>
  </w:p>
  <w:p w14:paraId="2C0CC186" w14:textId="071B2078" w:rsidR="004E3A41" w:rsidRDefault="004E3A41" w:rsidP="004E3A41">
    <w:pPr>
      <w:pStyle w:val="Pieddepage"/>
    </w:pPr>
    <w:r>
      <w:t>Classification</w:t>
    </w:r>
    <w:r w:rsidR="00712E95">
      <w:t xml:space="preserve"> </w:t>
    </w:r>
    <w:r w:rsidR="008D429E">
      <w:t>:</w:t>
    </w:r>
    <w:r>
      <w:t xml:space="preserve"> </w:t>
    </w:r>
    <w:proofErr w:type="spellStart"/>
    <w:r>
      <w:t>internal</w:t>
    </w:r>
    <w:proofErr w:type="spellEnd"/>
    <w:r w:rsidR="00712E95">
      <w:t xml:space="preserve"> </w:t>
    </w:r>
    <w:r>
      <w:t>document</w:t>
    </w:r>
  </w:p>
  <w:p w14:paraId="4CBB8FED" w14:textId="76AC8257" w:rsidR="004E3A41" w:rsidRPr="007C7206" w:rsidRDefault="00B925B3" w:rsidP="004E3A41">
    <w:pPr>
      <w:pStyle w:val="Pieddepage"/>
      <w:rPr>
        <w:b/>
        <w:bCs/>
        <w:color w:val="EF4641" w:themeColor="accent2"/>
        <w:sz w:val="12"/>
        <w:szCs w:val="20"/>
      </w:rPr>
    </w:pPr>
    <w:r>
      <w:rPr>
        <w:b/>
        <w:bCs/>
        <w:noProof/>
        <w:color w:val="EF4641" w:themeColor="accent2"/>
        <w:sz w:val="12"/>
        <w:szCs w:val="20"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7C049B" wp14:editId="789A4AEA">
              <wp:simplePos x="0" y="0"/>
              <wp:positionH relativeFrom="margin">
                <wp:posOffset>0</wp:posOffset>
              </wp:positionH>
              <wp:positionV relativeFrom="paragraph">
                <wp:posOffset>39370</wp:posOffset>
              </wp:positionV>
              <wp:extent cx="6048000" cy="0"/>
              <wp:effectExtent l="0" t="0" r="0" b="0"/>
              <wp:wrapNone/>
              <wp:docPr id="35" name="Connecteur droit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48000" cy="0"/>
                      </a:xfrm>
                      <a:prstGeom prst="line">
                        <a:avLst/>
                      </a:prstGeom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Connecteur droit 3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222c4a [3215]" strokeweight=".5pt" from="0,3.1pt" to="476.2pt,3.1pt" w14:anchorId="49349B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F0BBC" w14:textId="77777777" w:rsidR="00440712" w:rsidRDefault="00440712" w:rsidP="00D45B5A">
      <w:r>
        <w:separator/>
      </w:r>
    </w:p>
  </w:footnote>
  <w:footnote w:type="continuationSeparator" w:id="0">
    <w:p w14:paraId="6EC55A8C" w14:textId="77777777" w:rsidR="00440712" w:rsidRDefault="00440712" w:rsidP="00D45B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2AD0DBD2" w14:paraId="6265D463" w14:textId="77777777" w:rsidTr="2AD0DBD2">
      <w:tc>
        <w:tcPr>
          <w:tcW w:w="3175" w:type="dxa"/>
        </w:tcPr>
        <w:p w14:paraId="0E44DC91" w14:textId="25683E93" w:rsidR="2AD0DBD2" w:rsidRDefault="2AD0DBD2" w:rsidP="2AD0DBD2">
          <w:pPr>
            <w:pStyle w:val="En-tte"/>
            <w:ind w:left="-115"/>
          </w:pPr>
        </w:p>
      </w:tc>
      <w:tc>
        <w:tcPr>
          <w:tcW w:w="3175" w:type="dxa"/>
        </w:tcPr>
        <w:p w14:paraId="76E399B3" w14:textId="175B36A6" w:rsidR="2AD0DBD2" w:rsidRDefault="2AD0DBD2" w:rsidP="2AD0DBD2">
          <w:pPr>
            <w:pStyle w:val="En-tte"/>
            <w:jc w:val="center"/>
          </w:pPr>
        </w:p>
      </w:tc>
      <w:tc>
        <w:tcPr>
          <w:tcW w:w="3175" w:type="dxa"/>
        </w:tcPr>
        <w:p w14:paraId="5BDA71A7" w14:textId="356FA7E3" w:rsidR="2AD0DBD2" w:rsidRDefault="2AD0DBD2" w:rsidP="2AD0DBD2">
          <w:pPr>
            <w:pStyle w:val="En-tte"/>
            <w:ind w:right="-115"/>
            <w:jc w:val="right"/>
          </w:pPr>
        </w:p>
      </w:tc>
    </w:tr>
  </w:tbl>
  <w:p w14:paraId="07A9C8B2" w14:textId="04A0F6D3" w:rsidR="2AD0DBD2" w:rsidRDefault="2AD0DBD2" w:rsidP="2AD0DBD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2AD0DBD2" w14:paraId="6A2D2725" w14:textId="77777777" w:rsidTr="2AD0DBD2">
      <w:tc>
        <w:tcPr>
          <w:tcW w:w="3175" w:type="dxa"/>
        </w:tcPr>
        <w:p w14:paraId="512D9D8E" w14:textId="13E4C752" w:rsidR="2AD0DBD2" w:rsidRDefault="2AD0DBD2" w:rsidP="2AD0DBD2">
          <w:pPr>
            <w:pStyle w:val="En-tte"/>
            <w:ind w:left="-115"/>
          </w:pPr>
        </w:p>
      </w:tc>
      <w:tc>
        <w:tcPr>
          <w:tcW w:w="3175" w:type="dxa"/>
        </w:tcPr>
        <w:p w14:paraId="7340DBC5" w14:textId="047DCEEB" w:rsidR="2AD0DBD2" w:rsidRDefault="2AD0DBD2" w:rsidP="2AD0DBD2">
          <w:pPr>
            <w:pStyle w:val="En-tte"/>
            <w:jc w:val="center"/>
          </w:pPr>
        </w:p>
      </w:tc>
      <w:tc>
        <w:tcPr>
          <w:tcW w:w="3175" w:type="dxa"/>
        </w:tcPr>
        <w:p w14:paraId="3B35BE27" w14:textId="7627AFC2" w:rsidR="2AD0DBD2" w:rsidRDefault="2AD0DBD2" w:rsidP="2AD0DBD2">
          <w:pPr>
            <w:pStyle w:val="En-tte"/>
            <w:ind w:right="-115"/>
            <w:jc w:val="right"/>
          </w:pPr>
        </w:p>
      </w:tc>
    </w:tr>
  </w:tbl>
  <w:p w14:paraId="12C82B5C" w14:textId="4C92692E" w:rsidR="2AD0DBD2" w:rsidRDefault="2AD0DBD2" w:rsidP="2AD0DBD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59.4pt;height:52.8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B2CA7904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multilevel"/>
    <w:tmpl w:val="13E23BB4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38BE4A48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E682314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9500BD62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0CCC3ECC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E2B4D45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9648DAE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singleLevel"/>
    <w:tmpl w:val="3828BA7C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322E5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B25D3B"/>
    <w:multiLevelType w:val="hybridMultilevel"/>
    <w:tmpl w:val="17BCFB4C"/>
    <w:lvl w:ilvl="0" w:tplc="5C68639A">
      <w:start w:val="1"/>
      <w:numFmt w:val="decimal"/>
      <w:lvlText w:val="1.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AA9B" w:themeColor="accen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EA57EF4"/>
    <w:multiLevelType w:val="hybridMultilevel"/>
    <w:tmpl w:val="2CC4D510"/>
    <w:lvl w:ilvl="0" w:tplc="78921A72">
      <w:start w:val="1"/>
      <w:numFmt w:val="bullet"/>
      <w:pStyle w:val="Texttablewithlis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9476D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F1A3F4F"/>
    <w:multiLevelType w:val="hybridMultilevel"/>
    <w:tmpl w:val="E8A0C7E8"/>
    <w:lvl w:ilvl="0" w:tplc="BFBC29D6">
      <w:start w:val="1"/>
      <w:numFmt w:val="bullet"/>
      <w:pStyle w:val="Listlevel1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4C3A45"/>
    <w:multiLevelType w:val="hybridMultilevel"/>
    <w:tmpl w:val="4ECC43B2"/>
    <w:lvl w:ilvl="0" w:tplc="0432733C">
      <w:start w:val="1"/>
      <w:numFmt w:val="upperLetter"/>
      <w:lvlText w:val="%1."/>
      <w:lvlJc w:val="left"/>
      <w:pPr>
        <w:ind w:left="1160" w:hanging="360"/>
      </w:pPr>
    </w:lvl>
    <w:lvl w:ilvl="1" w:tplc="040C0019" w:tentative="1">
      <w:start w:val="1"/>
      <w:numFmt w:val="lowerLetter"/>
      <w:lvlText w:val="%2."/>
      <w:lvlJc w:val="left"/>
      <w:pPr>
        <w:ind w:left="1880" w:hanging="360"/>
      </w:pPr>
    </w:lvl>
    <w:lvl w:ilvl="2" w:tplc="040C001B" w:tentative="1">
      <w:start w:val="1"/>
      <w:numFmt w:val="lowerRoman"/>
      <w:lvlText w:val="%3."/>
      <w:lvlJc w:val="right"/>
      <w:pPr>
        <w:ind w:left="2600" w:hanging="180"/>
      </w:pPr>
    </w:lvl>
    <w:lvl w:ilvl="3" w:tplc="040C000F" w:tentative="1">
      <w:start w:val="1"/>
      <w:numFmt w:val="decimal"/>
      <w:lvlText w:val="%4."/>
      <w:lvlJc w:val="left"/>
      <w:pPr>
        <w:ind w:left="3320" w:hanging="360"/>
      </w:pPr>
    </w:lvl>
    <w:lvl w:ilvl="4" w:tplc="040C0019" w:tentative="1">
      <w:start w:val="1"/>
      <w:numFmt w:val="lowerLetter"/>
      <w:lvlText w:val="%5."/>
      <w:lvlJc w:val="left"/>
      <w:pPr>
        <w:ind w:left="4040" w:hanging="360"/>
      </w:pPr>
    </w:lvl>
    <w:lvl w:ilvl="5" w:tplc="040C001B" w:tentative="1">
      <w:start w:val="1"/>
      <w:numFmt w:val="lowerRoman"/>
      <w:lvlText w:val="%6."/>
      <w:lvlJc w:val="right"/>
      <w:pPr>
        <w:ind w:left="4760" w:hanging="180"/>
      </w:pPr>
    </w:lvl>
    <w:lvl w:ilvl="6" w:tplc="040C000F" w:tentative="1">
      <w:start w:val="1"/>
      <w:numFmt w:val="decimal"/>
      <w:lvlText w:val="%7."/>
      <w:lvlJc w:val="left"/>
      <w:pPr>
        <w:ind w:left="5480" w:hanging="360"/>
      </w:pPr>
    </w:lvl>
    <w:lvl w:ilvl="7" w:tplc="040C0019" w:tentative="1">
      <w:start w:val="1"/>
      <w:numFmt w:val="lowerLetter"/>
      <w:lvlText w:val="%8."/>
      <w:lvlJc w:val="left"/>
      <w:pPr>
        <w:ind w:left="6200" w:hanging="360"/>
      </w:pPr>
    </w:lvl>
    <w:lvl w:ilvl="8" w:tplc="040C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21" w15:restartNumberingAfterBreak="0">
    <w:nsid w:val="3AC12C98"/>
    <w:multiLevelType w:val="hybridMultilevel"/>
    <w:tmpl w:val="FE8AA8FE"/>
    <w:lvl w:ilvl="0" w:tplc="1EBEBED4">
      <w:start w:val="1"/>
      <w:numFmt w:val="decimal"/>
      <w:lvlText w:val="1.%1."/>
      <w:lvlJc w:val="left"/>
      <w:pPr>
        <w:ind w:left="940" w:hanging="360"/>
      </w:pPr>
      <w:rPr>
        <w:rFonts w:ascii="Avenir Black" w:hAnsi="Avenir Black" w:hint="default"/>
        <w:b/>
        <w:i w:val="0"/>
        <w:color w:val="000000" w:themeColor="text1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660" w:hanging="360"/>
      </w:pPr>
    </w:lvl>
    <w:lvl w:ilvl="2" w:tplc="040C001B" w:tentative="1">
      <w:start w:val="1"/>
      <w:numFmt w:val="lowerRoman"/>
      <w:lvlText w:val="%3."/>
      <w:lvlJc w:val="right"/>
      <w:pPr>
        <w:ind w:left="2380" w:hanging="180"/>
      </w:pPr>
    </w:lvl>
    <w:lvl w:ilvl="3" w:tplc="040C000F" w:tentative="1">
      <w:start w:val="1"/>
      <w:numFmt w:val="decimal"/>
      <w:lvlText w:val="%4."/>
      <w:lvlJc w:val="left"/>
      <w:pPr>
        <w:ind w:left="3100" w:hanging="360"/>
      </w:pPr>
    </w:lvl>
    <w:lvl w:ilvl="4" w:tplc="040C0019" w:tentative="1">
      <w:start w:val="1"/>
      <w:numFmt w:val="lowerLetter"/>
      <w:lvlText w:val="%5."/>
      <w:lvlJc w:val="left"/>
      <w:pPr>
        <w:ind w:left="3820" w:hanging="360"/>
      </w:pPr>
    </w:lvl>
    <w:lvl w:ilvl="5" w:tplc="040C001B" w:tentative="1">
      <w:start w:val="1"/>
      <w:numFmt w:val="lowerRoman"/>
      <w:lvlText w:val="%6."/>
      <w:lvlJc w:val="right"/>
      <w:pPr>
        <w:ind w:left="4540" w:hanging="180"/>
      </w:pPr>
    </w:lvl>
    <w:lvl w:ilvl="6" w:tplc="040C000F" w:tentative="1">
      <w:start w:val="1"/>
      <w:numFmt w:val="decimal"/>
      <w:lvlText w:val="%7."/>
      <w:lvlJc w:val="left"/>
      <w:pPr>
        <w:ind w:left="5260" w:hanging="360"/>
      </w:pPr>
    </w:lvl>
    <w:lvl w:ilvl="7" w:tplc="040C0019" w:tentative="1">
      <w:start w:val="1"/>
      <w:numFmt w:val="lowerLetter"/>
      <w:lvlText w:val="%8."/>
      <w:lvlJc w:val="left"/>
      <w:pPr>
        <w:ind w:left="5980" w:hanging="360"/>
      </w:pPr>
    </w:lvl>
    <w:lvl w:ilvl="8" w:tplc="040C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AD0D93"/>
    <w:multiLevelType w:val="multilevel"/>
    <w:tmpl w:val="4CD859E6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upperLetter"/>
      <w:pStyle w:val="Titre3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49F622A9"/>
    <w:multiLevelType w:val="hybridMultilevel"/>
    <w:tmpl w:val="BE044F04"/>
    <w:lvl w:ilvl="0" w:tplc="DA92A88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0D32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5A250AB6"/>
    <w:multiLevelType w:val="hybridMultilevel"/>
    <w:tmpl w:val="DC8ED95C"/>
    <w:lvl w:ilvl="0" w:tplc="F87677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86E4419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6B8AACA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87D4428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2C6ECBF6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4E905EB8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3BC8F98E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70062A22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ABFEBAA4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63B8687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BD80E9F"/>
    <w:multiLevelType w:val="hybridMultilevel"/>
    <w:tmpl w:val="2D4AFF4E"/>
    <w:lvl w:ilvl="0" w:tplc="08588C82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0542160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8840856">
    <w:abstractNumId w:val="28"/>
  </w:num>
  <w:num w:numId="2" w16cid:durableId="1216967768">
    <w:abstractNumId w:val="13"/>
  </w:num>
  <w:num w:numId="3" w16cid:durableId="1781991289">
    <w:abstractNumId w:val="10"/>
  </w:num>
  <w:num w:numId="4" w16cid:durableId="1045831026">
    <w:abstractNumId w:val="33"/>
  </w:num>
  <w:num w:numId="5" w16cid:durableId="965622801">
    <w:abstractNumId w:val="15"/>
  </w:num>
  <w:num w:numId="6" w16cid:durableId="420764006">
    <w:abstractNumId w:val="22"/>
  </w:num>
  <w:num w:numId="7" w16cid:durableId="1666515689">
    <w:abstractNumId w:val="25"/>
  </w:num>
  <w:num w:numId="8" w16cid:durableId="541096515">
    <w:abstractNumId w:val="9"/>
  </w:num>
  <w:num w:numId="9" w16cid:durableId="1291545593">
    <w:abstractNumId w:val="7"/>
  </w:num>
  <w:num w:numId="10" w16cid:durableId="779027535">
    <w:abstractNumId w:val="6"/>
  </w:num>
  <w:num w:numId="11" w16cid:durableId="375013266">
    <w:abstractNumId w:val="5"/>
  </w:num>
  <w:num w:numId="12" w16cid:durableId="629747292">
    <w:abstractNumId w:val="4"/>
  </w:num>
  <w:num w:numId="13" w16cid:durableId="1451511350">
    <w:abstractNumId w:val="8"/>
  </w:num>
  <w:num w:numId="14" w16cid:durableId="305285914">
    <w:abstractNumId w:val="3"/>
  </w:num>
  <w:num w:numId="15" w16cid:durableId="1419331903">
    <w:abstractNumId w:val="2"/>
  </w:num>
  <w:num w:numId="16" w16cid:durableId="927884579">
    <w:abstractNumId w:val="1"/>
  </w:num>
  <w:num w:numId="17" w16cid:durableId="1271739782">
    <w:abstractNumId w:val="0"/>
  </w:num>
  <w:num w:numId="18" w16cid:durableId="281572682">
    <w:abstractNumId w:val="17"/>
  </w:num>
  <w:num w:numId="19" w16cid:durableId="266816472">
    <w:abstractNumId w:val="18"/>
  </w:num>
  <w:num w:numId="20" w16cid:durableId="226654135">
    <w:abstractNumId w:val="30"/>
  </w:num>
  <w:num w:numId="21" w16cid:durableId="1145200900">
    <w:abstractNumId w:val="23"/>
  </w:num>
  <w:num w:numId="22" w16cid:durableId="1515652905">
    <w:abstractNumId w:val="12"/>
  </w:num>
  <w:num w:numId="23" w16cid:durableId="1486822326">
    <w:abstractNumId w:val="35"/>
  </w:num>
  <w:num w:numId="24" w16cid:durableId="1332099389">
    <w:abstractNumId w:val="31"/>
  </w:num>
  <w:num w:numId="25" w16cid:durableId="315114558">
    <w:abstractNumId w:val="27"/>
  </w:num>
  <w:num w:numId="26" w16cid:durableId="489104908">
    <w:abstractNumId w:val="34"/>
  </w:num>
  <w:num w:numId="27" w16cid:durableId="1781279">
    <w:abstractNumId w:val="16"/>
  </w:num>
  <w:num w:numId="28" w16cid:durableId="1051147503">
    <w:abstractNumId w:val="11"/>
  </w:num>
  <w:num w:numId="29" w16cid:durableId="1709991395">
    <w:abstractNumId w:val="32"/>
  </w:num>
  <w:num w:numId="30" w16cid:durableId="1272739516">
    <w:abstractNumId w:val="19"/>
  </w:num>
  <w:num w:numId="31" w16cid:durableId="1480342273">
    <w:abstractNumId w:val="26"/>
  </w:num>
  <w:num w:numId="32" w16cid:durableId="1335300360">
    <w:abstractNumId w:val="21"/>
  </w:num>
  <w:num w:numId="33" w16cid:durableId="874123571">
    <w:abstractNumId w:val="20"/>
  </w:num>
  <w:num w:numId="34" w16cid:durableId="877350285">
    <w:abstractNumId w:val="29"/>
  </w:num>
  <w:num w:numId="35" w16cid:durableId="22677108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52412428">
    <w:abstractNumId w:val="24"/>
  </w:num>
  <w:num w:numId="37" w16cid:durableId="7812205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embedTrueTypeFonts/>
  <w:saveSubsetFonts/>
  <w:proofState w:spelling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07C"/>
    <w:rsid w:val="000260E6"/>
    <w:rsid w:val="0003107E"/>
    <w:rsid w:val="00061B0F"/>
    <w:rsid w:val="000A25EA"/>
    <w:rsid w:val="000A61C6"/>
    <w:rsid w:val="000D2589"/>
    <w:rsid w:val="000F48E3"/>
    <w:rsid w:val="000F695C"/>
    <w:rsid w:val="001218E1"/>
    <w:rsid w:val="00133309"/>
    <w:rsid w:val="001410B1"/>
    <w:rsid w:val="00142330"/>
    <w:rsid w:val="001B3A6A"/>
    <w:rsid w:val="001B6FC4"/>
    <w:rsid w:val="001C7F24"/>
    <w:rsid w:val="001D4E6B"/>
    <w:rsid w:val="001F3001"/>
    <w:rsid w:val="001F5923"/>
    <w:rsid w:val="0024296B"/>
    <w:rsid w:val="002821DC"/>
    <w:rsid w:val="00293D76"/>
    <w:rsid w:val="002F07B9"/>
    <w:rsid w:val="00300945"/>
    <w:rsid w:val="00301909"/>
    <w:rsid w:val="00382484"/>
    <w:rsid w:val="003925C3"/>
    <w:rsid w:val="00414542"/>
    <w:rsid w:val="00440712"/>
    <w:rsid w:val="004553A7"/>
    <w:rsid w:val="004556A9"/>
    <w:rsid w:val="0047631F"/>
    <w:rsid w:val="00476C57"/>
    <w:rsid w:val="00493B6C"/>
    <w:rsid w:val="004D0A24"/>
    <w:rsid w:val="004D67C9"/>
    <w:rsid w:val="004E108E"/>
    <w:rsid w:val="004E3A41"/>
    <w:rsid w:val="00516E52"/>
    <w:rsid w:val="00523807"/>
    <w:rsid w:val="00542ED9"/>
    <w:rsid w:val="00545859"/>
    <w:rsid w:val="0055030C"/>
    <w:rsid w:val="00577274"/>
    <w:rsid w:val="005900FF"/>
    <w:rsid w:val="005C1E9E"/>
    <w:rsid w:val="005C5E2B"/>
    <w:rsid w:val="005E55B5"/>
    <w:rsid w:val="005E6DE9"/>
    <w:rsid w:val="006174E7"/>
    <w:rsid w:val="00640CEE"/>
    <w:rsid w:val="006430E4"/>
    <w:rsid w:val="00645252"/>
    <w:rsid w:val="006665B0"/>
    <w:rsid w:val="00686A4A"/>
    <w:rsid w:val="006A2248"/>
    <w:rsid w:val="006D366E"/>
    <w:rsid w:val="006D3D74"/>
    <w:rsid w:val="00700B88"/>
    <w:rsid w:val="00702B5F"/>
    <w:rsid w:val="00712E95"/>
    <w:rsid w:val="00754E70"/>
    <w:rsid w:val="00774828"/>
    <w:rsid w:val="00791F68"/>
    <w:rsid w:val="007B21CC"/>
    <w:rsid w:val="007C7206"/>
    <w:rsid w:val="007D6522"/>
    <w:rsid w:val="007E537F"/>
    <w:rsid w:val="00805BF6"/>
    <w:rsid w:val="0081280D"/>
    <w:rsid w:val="0083569A"/>
    <w:rsid w:val="00841B1C"/>
    <w:rsid w:val="0086501D"/>
    <w:rsid w:val="00872D91"/>
    <w:rsid w:val="0088307C"/>
    <w:rsid w:val="008B0BBD"/>
    <w:rsid w:val="008B597D"/>
    <w:rsid w:val="008D429E"/>
    <w:rsid w:val="008D4738"/>
    <w:rsid w:val="009213F6"/>
    <w:rsid w:val="009325DA"/>
    <w:rsid w:val="009442C3"/>
    <w:rsid w:val="0097136A"/>
    <w:rsid w:val="00A045F9"/>
    <w:rsid w:val="00A06E13"/>
    <w:rsid w:val="00A11993"/>
    <w:rsid w:val="00A135B7"/>
    <w:rsid w:val="00A17FAD"/>
    <w:rsid w:val="00A846AA"/>
    <w:rsid w:val="00A91683"/>
    <w:rsid w:val="00A9204E"/>
    <w:rsid w:val="00A937F9"/>
    <w:rsid w:val="00AD28D9"/>
    <w:rsid w:val="00AF4CF4"/>
    <w:rsid w:val="00B82164"/>
    <w:rsid w:val="00B925B3"/>
    <w:rsid w:val="00BC47AF"/>
    <w:rsid w:val="00BE1689"/>
    <w:rsid w:val="00C47FDB"/>
    <w:rsid w:val="00C66DC8"/>
    <w:rsid w:val="00C96298"/>
    <w:rsid w:val="00CA343D"/>
    <w:rsid w:val="00CB1CD5"/>
    <w:rsid w:val="00D02486"/>
    <w:rsid w:val="00D232D1"/>
    <w:rsid w:val="00D45B5A"/>
    <w:rsid w:val="00D47C41"/>
    <w:rsid w:val="00D50CAA"/>
    <w:rsid w:val="00D8137C"/>
    <w:rsid w:val="00D86C94"/>
    <w:rsid w:val="00D91B8B"/>
    <w:rsid w:val="00DB4197"/>
    <w:rsid w:val="00E200CD"/>
    <w:rsid w:val="00E50E96"/>
    <w:rsid w:val="00E517FD"/>
    <w:rsid w:val="00E60A0A"/>
    <w:rsid w:val="00E92D67"/>
    <w:rsid w:val="00F02892"/>
    <w:rsid w:val="00F27094"/>
    <w:rsid w:val="00F270F9"/>
    <w:rsid w:val="00F55FA3"/>
    <w:rsid w:val="00FE40BE"/>
    <w:rsid w:val="2AD0D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9FE3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700B88"/>
    <w:pPr>
      <w:spacing w:after="300"/>
    </w:pPr>
    <w:rPr>
      <w:rFonts w:cs="Calibri"/>
      <w:color w:val="222C4A" w:themeColor="text2"/>
      <w:sz w:val="18"/>
    </w:rPr>
  </w:style>
  <w:style w:type="paragraph" w:styleId="Titre1">
    <w:name w:val="heading 1"/>
    <w:aliases w:val="Title level 1"/>
    <w:basedOn w:val="Normal"/>
    <w:next w:val="Normal"/>
    <w:link w:val="Titre1Car"/>
    <w:uiPriority w:val="9"/>
    <w:qFormat/>
    <w:rsid w:val="00DB4197"/>
    <w:pPr>
      <w:keepNext/>
      <w:keepLines/>
      <w:numPr>
        <w:numId w:val="36"/>
      </w:numPr>
      <w:spacing w:before="300" w:after="0"/>
      <w:ind w:left="284" w:hanging="284"/>
      <w:outlineLvl w:val="0"/>
    </w:pPr>
    <w:rPr>
      <w:rFonts w:asciiTheme="majorHAnsi" w:eastAsiaTheme="majorEastAsia" w:hAnsiTheme="majorHAnsi" w:cs="Calibri Light"/>
      <w:b/>
      <w:sz w:val="45"/>
      <w:szCs w:val="32"/>
      <w:lang w:val="en-US"/>
    </w:rPr>
  </w:style>
  <w:style w:type="paragraph" w:styleId="Titre2">
    <w:name w:val="heading 2"/>
    <w:aliases w:val="Title level 2"/>
    <w:basedOn w:val="Normal"/>
    <w:next w:val="Normal"/>
    <w:link w:val="Titre2Car"/>
    <w:uiPriority w:val="9"/>
    <w:unhideWhenUsed/>
    <w:qFormat/>
    <w:rsid w:val="00D8137C"/>
    <w:pPr>
      <w:keepNext/>
      <w:keepLines/>
      <w:numPr>
        <w:ilvl w:val="1"/>
        <w:numId w:val="36"/>
      </w:numPr>
      <w:ind w:left="170" w:hanging="170"/>
      <w:outlineLvl w:val="1"/>
    </w:pPr>
    <w:rPr>
      <w:rFonts w:eastAsiaTheme="majorEastAsia" w:cs="Calibri Light"/>
      <w:color w:val="00AA9B" w:themeColor="accent1"/>
      <w:sz w:val="30"/>
      <w:szCs w:val="26"/>
      <w:lang w:val="en-US"/>
    </w:rPr>
  </w:style>
  <w:style w:type="paragraph" w:styleId="Titre3">
    <w:name w:val="heading 3"/>
    <w:aliases w:val="Title level 3"/>
    <w:basedOn w:val="Normal"/>
    <w:next w:val="Normal"/>
    <w:link w:val="Titre3Car"/>
    <w:uiPriority w:val="9"/>
    <w:unhideWhenUsed/>
    <w:qFormat/>
    <w:rsid w:val="00D50CAA"/>
    <w:pPr>
      <w:keepNext/>
      <w:keepLines/>
      <w:numPr>
        <w:ilvl w:val="2"/>
        <w:numId w:val="36"/>
      </w:numPr>
      <w:spacing w:before="120"/>
      <w:ind w:left="505" w:hanging="505"/>
      <w:outlineLvl w:val="2"/>
    </w:pPr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D45B5A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00554D" w:themeColor="accent1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rsid w:val="00D45B5A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00554D" w:themeColor="accent1" w:themeShade="8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45B5A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00544D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D45B5A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00544D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rsid w:val="00D45B5A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rsid w:val="00D45B5A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le level 1 Car"/>
    <w:basedOn w:val="Policepardfaut"/>
    <w:link w:val="Titre1"/>
    <w:uiPriority w:val="9"/>
    <w:rsid w:val="00DB4197"/>
    <w:rPr>
      <w:rFonts w:asciiTheme="majorHAnsi" w:eastAsiaTheme="majorEastAsia" w:hAnsiTheme="majorHAnsi" w:cs="Calibri Light"/>
      <w:b/>
      <w:color w:val="222C4A" w:themeColor="text2"/>
      <w:sz w:val="45"/>
      <w:szCs w:val="32"/>
      <w:lang w:val="en-US"/>
    </w:rPr>
  </w:style>
  <w:style w:type="character" w:customStyle="1" w:styleId="Titre2Car">
    <w:name w:val="Titre 2 Car"/>
    <w:aliases w:val="Title level 2 Car"/>
    <w:basedOn w:val="Policepardfaut"/>
    <w:link w:val="Titre2"/>
    <w:uiPriority w:val="9"/>
    <w:rsid w:val="00D8137C"/>
    <w:rPr>
      <w:rFonts w:eastAsiaTheme="majorEastAsia" w:cs="Calibri Light"/>
      <w:color w:val="00AA9B" w:themeColor="accent1"/>
      <w:sz w:val="30"/>
      <w:szCs w:val="26"/>
      <w:lang w:val="en-US"/>
    </w:rPr>
  </w:style>
  <w:style w:type="character" w:customStyle="1" w:styleId="Titre3Car">
    <w:name w:val="Titre 3 Car"/>
    <w:aliases w:val="Title level 3 Car"/>
    <w:basedOn w:val="Policepardfaut"/>
    <w:link w:val="Titre3"/>
    <w:uiPriority w:val="9"/>
    <w:rsid w:val="00D50CAA"/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00D45B5A"/>
    <w:rPr>
      <w:rFonts w:ascii="Calibri Light" w:eastAsiaTheme="majorEastAsia" w:hAnsi="Calibri Light" w:cs="Calibri Light"/>
      <w:i/>
      <w:iCs/>
      <w:color w:val="00554D" w:themeColor="accent1" w:themeShade="80"/>
    </w:rPr>
  </w:style>
  <w:style w:type="character" w:customStyle="1" w:styleId="Titre5Car">
    <w:name w:val="Titre 5 Car"/>
    <w:basedOn w:val="Policepardfaut"/>
    <w:link w:val="Titre5"/>
    <w:uiPriority w:val="9"/>
    <w:rsid w:val="00D45B5A"/>
    <w:rPr>
      <w:rFonts w:ascii="Calibri Light" w:eastAsiaTheme="majorEastAsia" w:hAnsi="Calibri Light" w:cs="Calibri Light"/>
      <w:color w:val="00554D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rsid w:val="00D45B5A"/>
    <w:rPr>
      <w:rFonts w:ascii="Calibri Light" w:eastAsiaTheme="majorEastAsia" w:hAnsi="Calibri Light" w:cs="Calibri Light"/>
      <w:color w:val="00544D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D45B5A"/>
    <w:rPr>
      <w:rFonts w:ascii="Calibri Light" w:eastAsiaTheme="majorEastAsia" w:hAnsi="Calibri Light" w:cs="Calibri Light"/>
      <w:i/>
      <w:iCs/>
      <w:color w:val="00544D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D45B5A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rsid w:val="00D45B5A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293D76"/>
    <w:pPr>
      <w:spacing w:line="264" w:lineRule="auto"/>
      <w:contextualSpacing/>
    </w:pPr>
    <w:rPr>
      <w:rFonts w:eastAsiaTheme="majorEastAsia" w:cs="Calibri Light"/>
      <w:b/>
      <w:spacing w:val="-10"/>
      <w:kern w:val="28"/>
      <w:sz w:val="45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93D76"/>
    <w:rPr>
      <w:rFonts w:eastAsiaTheme="majorEastAsia" w:cs="Calibri Light"/>
      <w:b/>
      <w:color w:val="222C4A" w:themeColor="text2"/>
      <w:spacing w:val="-10"/>
      <w:kern w:val="28"/>
      <w:sz w:val="45"/>
      <w:szCs w:val="56"/>
    </w:rPr>
  </w:style>
  <w:style w:type="paragraph" w:customStyle="1" w:styleId="Cover-Subtitle-Documenttitle">
    <w:name w:val="Cover - Subtitle - Document title"/>
    <w:basedOn w:val="Normal"/>
    <w:qFormat/>
    <w:rsid w:val="00686A4A"/>
    <w:pPr>
      <w:spacing w:after="0" w:line="204" w:lineRule="auto"/>
    </w:pPr>
    <w:rPr>
      <w:b/>
      <w:sz w:val="90"/>
      <w:lang w:val="en-US"/>
    </w:rPr>
  </w:style>
  <w:style w:type="paragraph" w:customStyle="1" w:styleId="Cover-Subtitle">
    <w:name w:val="Cover - Subtitle"/>
    <w:basedOn w:val="Cover-Subtitle-Documenttitle"/>
    <w:qFormat/>
    <w:rsid w:val="004E3A41"/>
    <w:pPr>
      <w:spacing w:after="120" w:line="240" w:lineRule="auto"/>
    </w:pPr>
    <w:rPr>
      <w:color w:val="EF4641" w:themeColor="accent2"/>
      <w:sz w:val="45"/>
    </w:rPr>
  </w:style>
  <w:style w:type="paragraph" w:customStyle="1" w:styleId="Cover-Subtitle2">
    <w:name w:val="Cover - Subtitle 2"/>
    <w:basedOn w:val="Normal"/>
    <w:qFormat/>
    <w:rsid w:val="004E3A41"/>
    <w:rPr>
      <w:sz w:val="30"/>
    </w:rPr>
  </w:style>
  <w:style w:type="character" w:styleId="Lienhypertexte">
    <w:name w:val="Hyperlink"/>
    <w:basedOn w:val="Policepardfaut"/>
    <w:uiPriority w:val="99"/>
    <w:unhideWhenUsed/>
    <w:rsid w:val="00D02486"/>
    <w:rPr>
      <w:rFonts w:ascii="Calibri" w:hAnsi="Calibri" w:cs="Calibri"/>
      <w:color w:val="222C4A" w:themeColor="text2"/>
      <w:u w:val="single"/>
    </w:rPr>
  </w:style>
  <w:style w:type="character" w:styleId="Lienhypertextesuivivisit">
    <w:name w:val="FollowedHyperlink"/>
    <w:basedOn w:val="Policepardfaut"/>
    <w:uiPriority w:val="99"/>
    <w:unhideWhenUsed/>
    <w:rsid w:val="00D02486"/>
    <w:rPr>
      <w:rFonts w:ascii="Calibri" w:hAnsi="Calibri" w:cs="Calibri"/>
      <w:color w:val="00AA9B" w:themeColor="accent1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45B5A"/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5B5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D45B5A"/>
    <w:pPr>
      <w:pBdr>
        <w:top w:val="single" w:sz="2" w:space="10" w:color="00AA9B" w:themeColor="accent1" w:shadow="1" w:frame="1"/>
        <w:left w:val="single" w:sz="2" w:space="10" w:color="00AA9B" w:themeColor="accent1" w:shadow="1" w:frame="1"/>
        <w:bottom w:val="single" w:sz="2" w:space="10" w:color="00AA9B" w:themeColor="accent1" w:shadow="1" w:frame="1"/>
        <w:right w:val="single" w:sz="2" w:space="10" w:color="00AA9B" w:themeColor="accent1" w:shadow="1" w:frame="1"/>
      </w:pBdr>
      <w:ind w:left="1152" w:right="1152"/>
    </w:pPr>
    <w:rPr>
      <w:rFonts w:eastAsiaTheme="minorEastAsia"/>
      <w:i/>
      <w:iCs/>
      <w:color w:val="00554D" w:themeColor="accent1" w:themeShade="8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D45B5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D45B5A"/>
    <w:rPr>
      <w:rFonts w:ascii="Calibri" w:hAnsi="Calibri" w:cs="Calibri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D45B5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D45B5A"/>
    <w:rPr>
      <w:rFonts w:ascii="Calibri" w:hAnsi="Calibri" w:cs="Calibri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D45B5A"/>
    <w:rPr>
      <w:rFonts w:ascii="Calibri" w:hAnsi="Calibri" w:cs="Calibri"/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45B5A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45B5A"/>
    <w:rPr>
      <w:rFonts w:ascii="Calibri" w:hAnsi="Calibri" w:cs="Calibri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5B5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5B5A"/>
    <w:rPr>
      <w:rFonts w:ascii="Calibri" w:hAnsi="Calibri" w:cs="Calibri"/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D45B5A"/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D45B5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45B5A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45B5A"/>
    <w:rPr>
      <w:rFonts w:ascii="Calibri" w:hAnsi="Calibri" w:cs="Calibri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D45B5A"/>
    <w:rPr>
      <w:rFonts w:ascii="Calibri Light" w:eastAsiaTheme="majorEastAsia" w:hAnsi="Calibri Light" w:cs="Calibri Light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45B5A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45B5A"/>
    <w:rPr>
      <w:rFonts w:ascii="Calibri" w:hAnsi="Calibri" w:cs="Calibri"/>
      <w:szCs w:val="20"/>
    </w:rPr>
  </w:style>
  <w:style w:type="character" w:styleId="CodeHTML">
    <w:name w:val="HTML Code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45B5A"/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45B5A"/>
    <w:rPr>
      <w:rFonts w:ascii="Consolas" w:hAnsi="Consolas" w:cs="Calibri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D45B5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D45B5A"/>
    <w:rPr>
      <w:rFonts w:ascii="Consolas" w:hAnsi="Consolas" w:cs="Calibri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D45B5A"/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D45B5A"/>
    <w:rPr>
      <w:rFonts w:ascii="Consolas" w:hAnsi="Consolas" w:cs="Calibri"/>
      <w:szCs w:val="21"/>
    </w:rPr>
  </w:style>
  <w:style w:type="character" w:styleId="Textedelespacerserv">
    <w:name w:val="Placeholder Text"/>
    <w:basedOn w:val="Policepardfaut"/>
    <w:uiPriority w:val="99"/>
    <w:semiHidden/>
    <w:rsid w:val="00D45B5A"/>
    <w:rPr>
      <w:rFonts w:ascii="Calibri" w:hAnsi="Calibri" w:cs="Calibri"/>
      <w:color w:val="3B3B3B" w:themeColor="background2" w:themeShade="40"/>
    </w:rPr>
  </w:style>
  <w:style w:type="paragraph" w:styleId="Pieddepage">
    <w:name w:val="footer"/>
    <w:basedOn w:val="Normal"/>
    <w:link w:val="PieddepageCar"/>
    <w:uiPriority w:val="99"/>
    <w:unhideWhenUsed/>
    <w:rsid w:val="00BC47AF"/>
    <w:pPr>
      <w:spacing w:after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rsid w:val="00BC47AF"/>
    <w:rPr>
      <w:rFonts w:cs="Calibri"/>
      <w:color w:val="222C4A" w:themeColor="text2"/>
      <w:sz w:val="14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D45B5A"/>
    <w:pPr>
      <w:spacing w:after="120"/>
      <w:ind w:left="1757"/>
    </w:pPr>
  </w:style>
  <w:style w:type="character" w:styleId="Mention">
    <w:name w:val="Mention"/>
    <w:basedOn w:val="Policepardfaut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D45B5A"/>
    <w:pPr>
      <w:numPr>
        <w:numId w:val="24"/>
      </w:numPr>
    </w:pPr>
  </w:style>
  <w:style w:type="numbering" w:styleId="1ai">
    <w:name w:val="Outline List 1"/>
    <w:basedOn w:val="Aucuneliste"/>
    <w:uiPriority w:val="99"/>
    <w:semiHidden/>
    <w:unhideWhenUsed/>
    <w:rsid w:val="00D45B5A"/>
    <w:pPr>
      <w:numPr>
        <w:numId w:val="25"/>
      </w:numPr>
    </w:pPr>
  </w:style>
  <w:style w:type="character" w:styleId="VariableHTML">
    <w:name w:val="HTML Variable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D45B5A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D45B5A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ExempleHTML">
    <w:name w:val="HTML Sample"/>
    <w:basedOn w:val="Policepardfaut"/>
    <w:uiPriority w:val="99"/>
    <w:semiHidden/>
    <w:unhideWhenUsed/>
    <w:rsid w:val="00D45B5A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D45B5A"/>
    <w:rPr>
      <w:rFonts w:ascii="Calibri" w:hAnsi="Calibri" w:cs="Calibri"/>
    </w:rPr>
  </w:style>
  <w:style w:type="paragraph" w:styleId="TM1">
    <w:name w:val="toc 1"/>
    <w:basedOn w:val="Normal"/>
    <w:next w:val="Normal"/>
    <w:autoRedefine/>
    <w:uiPriority w:val="39"/>
    <w:unhideWhenUsed/>
    <w:rsid w:val="001F5923"/>
    <w:pPr>
      <w:tabs>
        <w:tab w:val="left" w:pos="567"/>
        <w:tab w:val="right" w:leader="underscore" w:pos="9514"/>
      </w:tabs>
      <w:spacing w:before="300" w:after="160"/>
    </w:pPr>
    <w:rPr>
      <w:rFonts w:eastAsiaTheme="minorEastAsia" w:cstheme="minorBidi"/>
      <w:b/>
      <w:noProof/>
      <w:sz w:val="30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8137C"/>
    <w:pPr>
      <w:tabs>
        <w:tab w:val="left" w:pos="1320"/>
        <w:tab w:val="right" w:leader="underscore" w:pos="9514"/>
      </w:tabs>
      <w:spacing w:before="160" w:after="160"/>
      <w:ind w:left="567"/>
    </w:pPr>
    <w:rPr>
      <w:noProof/>
      <w:color w:val="00AA9B" w:themeColor="accent1"/>
      <w:sz w:val="24"/>
    </w:rPr>
  </w:style>
  <w:style w:type="paragraph" w:styleId="TM3">
    <w:name w:val="toc 3"/>
    <w:basedOn w:val="Normal"/>
    <w:next w:val="Normal"/>
    <w:autoRedefine/>
    <w:uiPriority w:val="39"/>
    <w:unhideWhenUsed/>
    <w:rsid w:val="00D8137C"/>
    <w:pPr>
      <w:tabs>
        <w:tab w:val="left" w:pos="660"/>
        <w:tab w:val="right" w:leader="underscore" w:pos="9514"/>
      </w:tabs>
      <w:spacing w:before="160" w:after="160"/>
      <w:ind w:left="1304"/>
    </w:pPr>
    <w:rPr>
      <w:rFonts w:eastAsiaTheme="minorEastAsia" w:cstheme="minorBidi"/>
      <w:noProof/>
      <w:color w:val="00AA9B" w:themeColor="accent1"/>
      <w:lang w:eastAsia="fr-FR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D45B5A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D45B5A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D45B5A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D45B5A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D45B5A"/>
    <w:pPr>
      <w:spacing w:after="100"/>
      <w:ind w:left="154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45B5A"/>
    <w:pPr>
      <w:outlineLvl w:val="9"/>
    </w:pPr>
    <w:rPr>
      <w:color w:val="007F73" w:themeColor="accent1" w:themeShade="BF"/>
    </w:rPr>
  </w:style>
  <w:style w:type="table" w:styleId="Tableauprofessionnel">
    <w:name w:val="Table Professional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A9B" w:themeColor="accen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shd w:val="clear" w:color="auto" w:fill="ABFFF7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F4641" w:themeColor="accent2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shd w:val="clear" w:color="auto" w:fill="FBD1C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473" w:themeColor="accent3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shd w:val="clear" w:color="auto" w:fill="9DE4FF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A9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A9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A9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FFF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F464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F464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D1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47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47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DE4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FFF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1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DE4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  <w:insideV w:val="single" w:sz="8" w:space="0" w:color="00FFE8" w:themeColor="accent1" w:themeTint="BF"/>
      </w:tblBorders>
    </w:tblPr>
    <w:tcPr>
      <w:shd w:val="clear" w:color="auto" w:fill="ABFFF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FE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  <w:insideV w:val="single" w:sz="8" w:space="0" w:color="F37470" w:themeColor="accent2" w:themeTint="BF"/>
      </w:tblBorders>
    </w:tblPr>
    <w:tcPr>
      <w:shd w:val="clear" w:color="auto" w:fill="FBD1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747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  <w:insideV w:val="single" w:sz="8" w:space="0" w:color="009CD6" w:themeColor="accent3" w:themeTint="BF"/>
      </w:tblBorders>
    </w:tblPr>
    <w:tcPr>
      <w:shd w:val="clear" w:color="auto" w:fill="9DE4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9CD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cPr>
      <w:shd w:val="clear" w:color="auto" w:fill="ABFFF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FFF8" w:themeFill="accent1" w:themeFillTint="33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tcBorders>
          <w:insideH w:val="single" w:sz="6" w:space="0" w:color="00AA9B" w:themeColor="accent1"/>
          <w:insideV w:val="single" w:sz="6" w:space="0" w:color="00AA9B" w:themeColor="accent1"/>
        </w:tcBorders>
        <w:shd w:val="clear" w:color="auto" w:fill="55FFE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cPr>
      <w:shd w:val="clear" w:color="auto" w:fill="FBD1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9D8" w:themeFill="accent2" w:themeFillTint="33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tcBorders>
          <w:insideH w:val="single" w:sz="6" w:space="0" w:color="EF4641" w:themeColor="accent2"/>
          <w:insideV w:val="single" w:sz="6" w:space="0" w:color="EF4641" w:themeColor="accent2"/>
        </w:tcBorders>
        <w:shd w:val="clear" w:color="auto" w:fill="F7A2A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cPr>
      <w:shd w:val="clear" w:color="auto" w:fill="9DE4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8F4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E9FF" w:themeFill="accent3" w:themeFillTint="33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tcBorders>
          <w:insideH w:val="single" w:sz="6" w:space="0" w:color="005473" w:themeColor="accent3"/>
          <w:insideV w:val="single" w:sz="6" w:space="0" w:color="005473" w:themeColor="accent3"/>
        </w:tcBorders>
        <w:shd w:val="clear" w:color="auto" w:fill="3AC9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FFF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5FFE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5FFEF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D1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A2A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A2A0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DE4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AC9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AC9FF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D45B5A"/>
  </w:style>
  <w:style w:type="character" w:styleId="Mot-dise">
    <w:name w:val="Hashtag"/>
    <w:basedOn w:val="Policepardfaut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D45B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D45B5A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D45B5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D45B5A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D45B5A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D45B5A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D45B5A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D45B5A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D45B5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D45B5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D45B5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D45B5A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D45B5A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D45B5A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D45B5A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D45B5A"/>
    <w:pPr>
      <w:spacing w:after="120"/>
      <w:ind w:left="1800"/>
      <w:contextualSpacing/>
    </w:pPr>
  </w:style>
  <w:style w:type="paragraph" w:styleId="Paragraphedeliste">
    <w:name w:val="List Paragraph"/>
    <w:basedOn w:val="Normal"/>
    <w:uiPriority w:val="34"/>
    <w:semiHidden/>
    <w:unhideWhenUsed/>
    <w:qFormat/>
    <w:rsid w:val="00D45B5A"/>
    <w:pPr>
      <w:ind w:left="720"/>
      <w:contextualSpacing/>
    </w:pPr>
  </w:style>
  <w:style w:type="paragraph" w:styleId="Listenumros">
    <w:name w:val="List Number"/>
    <w:basedOn w:val="Normal"/>
    <w:uiPriority w:val="99"/>
    <w:semiHidden/>
    <w:unhideWhenUsed/>
    <w:rsid w:val="00D45B5A"/>
    <w:pPr>
      <w:numPr>
        <w:numId w:val="13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D45B5A"/>
    <w:pPr>
      <w:numPr>
        <w:numId w:val="14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D45B5A"/>
    <w:pPr>
      <w:numPr>
        <w:numId w:val="15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D45B5A"/>
    <w:pPr>
      <w:numPr>
        <w:numId w:val="16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D45B5A"/>
    <w:pPr>
      <w:numPr>
        <w:numId w:val="17"/>
      </w:numPr>
      <w:contextualSpacing/>
    </w:pPr>
  </w:style>
  <w:style w:type="paragraph" w:styleId="Listepuces">
    <w:name w:val="List Bullet"/>
    <w:basedOn w:val="Normal"/>
    <w:uiPriority w:val="99"/>
    <w:semiHidden/>
    <w:unhideWhenUsed/>
    <w:rsid w:val="00D45B5A"/>
    <w:pPr>
      <w:numPr>
        <w:numId w:val="8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D45B5A"/>
    <w:pPr>
      <w:numPr>
        <w:numId w:val="9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D45B5A"/>
    <w:pPr>
      <w:numPr>
        <w:numId w:val="10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D45B5A"/>
    <w:pPr>
      <w:numPr>
        <w:numId w:val="11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D45B5A"/>
    <w:pPr>
      <w:numPr>
        <w:numId w:val="12"/>
      </w:numPr>
      <w:contextualSpacing/>
    </w:pPr>
  </w:style>
  <w:style w:type="table" w:styleId="Tableauclassique1">
    <w:name w:val="Table Classic 1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D45B5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D45B5A"/>
  </w:style>
  <w:style w:type="character" w:styleId="Appeldenotedefin">
    <w:name w:val="endnote reference"/>
    <w:basedOn w:val="Policepardfaut"/>
    <w:uiPriority w:val="99"/>
    <w:semiHidden/>
    <w:unhideWhenUsed/>
    <w:rsid w:val="00D45B5A"/>
    <w:rPr>
      <w:rFonts w:ascii="Calibri" w:hAnsi="Calibri" w:cs="Calibri"/>
      <w:vertAlign w:val="superscript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D45B5A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D45B5A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ecouleur">
    <w:name w:val="Colorful List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D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8F4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5C" w:themeFill="accent3" w:themeFillShade="CC"/>
      </w:tcPr>
    </w:tblStylePr>
    <w:tblStylePr w:type="lastRow">
      <w:rPr>
        <w:b/>
        <w:bCs/>
        <w:color w:val="00435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D45B5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D45B5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D45B5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65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65C" w:themeColor="accent1" w:themeShade="99"/>
          <w:insideV w:val="nil"/>
        </w:tcBorders>
        <w:shd w:val="clear" w:color="auto" w:fill="00665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65C" w:themeFill="accent1" w:themeFillShade="99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55FFE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120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8120E" w:themeColor="accent2" w:themeShade="99"/>
          <w:insideV w:val="nil"/>
        </w:tcBorders>
        <w:shd w:val="clear" w:color="auto" w:fill="A8120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120E" w:themeFill="accent2" w:themeFillShade="99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7A2A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4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4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45" w:themeColor="accent3" w:themeShade="99"/>
          <w:insideV w:val="nil"/>
        </w:tcBorders>
        <w:shd w:val="clear" w:color="auto" w:fill="00324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45" w:themeFill="accent3" w:themeFillShade="99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005473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</w:rPr>
      <w:tblPr/>
      <w:tcPr>
        <w:shd w:val="clear" w:color="auto" w:fill="77FFF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7FFF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</w:rPr>
      <w:tblPr/>
      <w:tcPr>
        <w:shd w:val="clear" w:color="auto" w:fill="F8B4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B4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</w:rPr>
      <w:tblPr/>
      <w:tcPr>
        <w:shd w:val="clear" w:color="auto" w:fill="61D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1D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dressedestinataire">
    <w:name w:val="envelope address"/>
    <w:basedOn w:val="Normal"/>
    <w:uiPriority w:val="99"/>
    <w:semiHidden/>
    <w:unhideWhenUsed/>
    <w:rsid w:val="00D45B5A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cleSection">
    <w:name w:val="Outline List 3"/>
    <w:basedOn w:val="Aucuneliste"/>
    <w:uiPriority w:val="99"/>
    <w:semiHidden/>
    <w:unhideWhenUsed/>
    <w:rsid w:val="00D45B5A"/>
    <w:pPr>
      <w:numPr>
        <w:numId w:val="26"/>
      </w:numPr>
    </w:pPr>
  </w:style>
  <w:style w:type="table" w:styleId="Tableausimple1">
    <w:name w:val="Plain Table 1"/>
    <w:basedOn w:val="TableauNormal"/>
    <w:uiPriority w:val="41"/>
    <w:rsid w:val="00D45B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D45B5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D45B5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D45B5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D45B5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NormalTextjustify">
    <w:name w:val="Normal Text justify"/>
    <w:basedOn w:val="Normal"/>
    <w:qFormat/>
    <w:rsid w:val="00D232D1"/>
    <w:pPr>
      <w:jc w:val="both"/>
    </w:pPr>
  </w:style>
  <w:style w:type="paragraph" w:styleId="Date">
    <w:name w:val="Date"/>
    <w:basedOn w:val="Normal"/>
    <w:next w:val="Normal"/>
    <w:link w:val="DateCar"/>
    <w:uiPriority w:val="99"/>
    <w:semiHidden/>
    <w:unhideWhenUsed/>
    <w:rsid w:val="00D45B5A"/>
  </w:style>
  <w:style w:type="character" w:customStyle="1" w:styleId="DateCar">
    <w:name w:val="Date Car"/>
    <w:basedOn w:val="Policepardfaut"/>
    <w:link w:val="Date"/>
    <w:uiPriority w:val="99"/>
    <w:semiHidden/>
    <w:rsid w:val="00D45B5A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45B5A"/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Policepardfaut"/>
    <w:uiPriority w:val="99"/>
    <w:semiHidden/>
    <w:unhideWhenUsed/>
    <w:rsid w:val="00D45B5A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Policepardfaut"/>
    <w:uiPriority w:val="99"/>
    <w:semiHidden/>
    <w:unhideWhenUsed/>
    <w:rsid w:val="00D45B5A"/>
    <w:rPr>
      <w:rFonts w:ascii="Calibri" w:hAnsi="Calibri" w:cs="Calibri"/>
      <w:color w:val="605E5C"/>
      <w:shd w:val="clear" w:color="auto" w:fill="E1DFDD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D45B5A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D45B5A"/>
    <w:rPr>
      <w:rFonts w:ascii="Calibri" w:hAnsi="Calibri" w:cs="Calibri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D45B5A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D45B5A"/>
    <w:rPr>
      <w:rFonts w:ascii="Calibri" w:hAnsi="Calibri" w:cs="Calibri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D45B5A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D45B5A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D45B5A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D45B5A"/>
    <w:rPr>
      <w:rFonts w:ascii="Calibri" w:hAnsi="Calibri" w:cs="Calibri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D45B5A"/>
    <w:pPr>
      <w:spacing w:after="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D45B5A"/>
    <w:rPr>
      <w:rFonts w:ascii="Calibri" w:hAnsi="Calibri" w:cs="Calibri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D45B5A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D45B5A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D45B5A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D45B5A"/>
  </w:style>
  <w:style w:type="character" w:customStyle="1" w:styleId="TitredenoteCar">
    <w:name w:val="Titre de note Car"/>
    <w:basedOn w:val="Policepardfaut"/>
    <w:link w:val="Titredenote"/>
    <w:uiPriority w:val="99"/>
    <w:semiHidden/>
    <w:rsid w:val="00D45B5A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D45B5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D45B5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1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  <w:shd w:val="clear" w:color="auto" w:fill="ABFFF7" w:themeFill="accent1" w:themeFillTint="3F"/>
      </w:tcPr>
    </w:tblStylePr>
    <w:tblStylePr w:type="band2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1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  <w:shd w:val="clear" w:color="auto" w:fill="FBD1CF" w:themeFill="accent2" w:themeFillTint="3F"/>
      </w:tcPr>
    </w:tblStylePr>
    <w:tblStylePr w:type="band2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1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  <w:shd w:val="clear" w:color="auto" w:fill="9DE4FF" w:themeFill="accent3" w:themeFillTint="3F"/>
      </w:tcPr>
    </w:tblStylePr>
    <w:tblStylePr w:type="band2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44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F7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0F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17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93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E5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20">
    <w:name w:val="List Table 2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33FFEC" w:themeColor="accent1" w:themeTint="99"/>
        <w:bottom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F58F8C" w:themeColor="accent2" w:themeTint="99"/>
        <w:bottom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12BEFF" w:themeColor="accent3" w:themeTint="99"/>
        <w:bottom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30">
    <w:name w:val="List Table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AA9B" w:themeColor="accent1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A9B" w:themeColor="accent1"/>
          <w:right w:val="single" w:sz="4" w:space="0" w:color="00AA9B" w:themeColor="accent1"/>
        </w:tcBorders>
      </w:tcPr>
    </w:tblStylePr>
    <w:tblStylePr w:type="band1Horz">
      <w:tblPr/>
      <w:tcPr>
        <w:tcBorders>
          <w:top w:val="single" w:sz="4" w:space="0" w:color="00AA9B" w:themeColor="accent1"/>
          <w:bottom w:val="single" w:sz="4" w:space="0" w:color="00AA9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A9B" w:themeColor="accent1"/>
          <w:left w:val="nil"/>
        </w:tcBorders>
      </w:tcPr>
    </w:tblStylePr>
    <w:tblStylePr w:type="swCell">
      <w:tblPr/>
      <w:tcPr>
        <w:tcBorders>
          <w:top w:val="double" w:sz="4" w:space="0" w:color="00AA9B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F4641" w:themeColor="accent2"/>
          <w:right w:val="single" w:sz="4" w:space="0" w:color="EF4641" w:themeColor="accent2"/>
        </w:tcBorders>
      </w:tcPr>
    </w:tblStylePr>
    <w:tblStylePr w:type="band1Horz">
      <w:tblPr/>
      <w:tcPr>
        <w:tcBorders>
          <w:top w:val="single" w:sz="4" w:space="0" w:color="EF4641" w:themeColor="accent2"/>
          <w:bottom w:val="single" w:sz="4" w:space="0" w:color="EF464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F4641" w:themeColor="accent2"/>
          <w:left w:val="nil"/>
        </w:tcBorders>
      </w:tcPr>
    </w:tblStylePr>
    <w:tblStylePr w:type="swCell">
      <w:tblPr/>
      <w:tcPr>
        <w:tcBorders>
          <w:top w:val="double" w:sz="4" w:space="0" w:color="EF4641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5473" w:themeColor="accent3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473" w:themeColor="accent3"/>
          <w:right w:val="single" w:sz="4" w:space="0" w:color="005473" w:themeColor="accent3"/>
        </w:tcBorders>
      </w:tcPr>
    </w:tblStylePr>
    <w:tblStylePr w:type="band1Horz">
      <w:tblPr/>
      <w:tcPr>
        <w:tcBorders>
          <w:top w:val="single" w:sz="4" w:space="0" w:color="005473" w:themeColor="accent3"/>
          <w:bottom w:val="single" w:sz="4" w:space="0" w:color="00547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473" w:themeColor="accent3"/>
          <w:left w:val="nil"/>
        </w:tcBorders>
      </w:tcPr>
    </w:tblStylePr>
    <w:tblStylePr w:type="swCell">
      <w:tblPr/>
      <w:tcPr>
        <w:tcBorders>
          <w:top w:val="double" w:sz="4" w:space="0" w:color="005473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AA9B" w:themeColor="accent1"/>
        <w:left w:val="single" w:sz="24" w:space="0" w:color="00AA9B" w:themeColor="accent1"/>
        <w:bottom w:val="single" w:sz="24" w:space="0" w:color="00AA9B" w:themeColor="accent1"/>
        <w:right w:val="single" w:sz="24" w:space="0" w:color="00AA9B" w:themeColor="accent1"/>
      </w:tblBorders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EF4641" w:themeColor="accent2"/>
        <w:left w:val="single" w:sz="24" w:space="0" w:color="EF4641" w:themeColor="accent2"/>
        <w:bottom w:val="single" w:sz="24" w:space="0" w:color="EF4641" w:themeColor="accent2"/>
        <w:right w:val="single" w:sz="24" w:space="0" w:color="EF4641" w:themeColor="accent2"/>
      </w:tblBorders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5473" w:themeColor="accent3"/>
        <w:left w:val="single" w:sz="24" w:space="0" w:color="005473" w:themeColor="accent3"/>
        <w:bottom w:val="single" w:sz="24" w:space="0" w:color="005473" w:themeColor="accent3"/>
        <w:right w:val="single" w:sz="24" w:space="0" w:color="005473" w:themeColor="accent3"/>
      </w:tblBorders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00AA9B" w:themeColor="accent1"/>
        <w:bottom w:val="single" w:sz="4" w:space="0" w:color="00AA9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A9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EF4641" w:themeColor="accent2"/>
        <w:bottom w:val="single" w:sz="4" w:space="0" w:color="EF464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F464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005473" w:themeColor="accent3"/>
        <w:bottom w:val="single" w:sz="4" w:space="0" w:color="00547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547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D45B5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D45B5A"/>
    <w:rPr>
      <w:color w:val="007F7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A9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A9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A9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A9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D45B5A"/>
    <w:rPr>
      <w:color w:val="D117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F464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F464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F464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F464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D45B5A"/>
    <w:rPr>
      <w:color w:val="003E5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47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47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47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47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D45B5A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D45B5A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D45B5A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D45B5A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D45B5A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D45B5A"/>
  </w:style>
  <w:style w:type="character" w:customStyle="1" w:styleId="SalutationsCar">
    <w:name w:val="Salutations Car"/>
    <w:basedOn w:val="Policepardfaut"/>
    <w:link w:val="Salutations"/>
    <w:uiPriority w:val="99"/>
    <w:semiHidden/>
    <w:rsid w:val="00D45B5A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D45B5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D45B5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D45B5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D45B5A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D45B5A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D45B5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D45B5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D45B5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rsid w:val="00D45B5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D45B5A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45B5A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45B5A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45B5A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45B5A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45B5A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45B5A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45B5A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45B5A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D45B5A"/>
    <w:rPr>
      <w:rFonts w:ascii="Calibri Light" w:eastAsiaTheme="majorEastAsia" w:hAnsi="Calibri Light" w:cs="Calibri Light"/>
      <w:b/>
      <w:bCs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D45B5A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D45B5A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1">
    <w:name w:val="Table Grid 1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D45B5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D45B5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D45B5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D45B5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D45B5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77FFF2" w:themeColor="accent1" w:themeTint="66"/>
        <w:left w:val="single" w:sz="4" w:space="0" w:color="77FFF2" w:themeColor="accent1" w:themeTint="66"/>
        <w:bottom w:val="single" w:sz="4" w:space="0" w:color="77FFF2" w:themeColor="accent1" w:themeTint="66"/>
        <w:right w:val="single" w:sz="4" w:space="0" w:color="77FFF2" w:themeColor="accent1" w:themeTint="66"/>
        <w:insideH w:val="single" w:sz="4" w:space="0" w:color="77FFF2" w:themeColor="accent1" w:themeTint="66"/>
        <w:insideV w:val="single" w:sz="4" w:space="0" w:color="77FFF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F8B4B2" w:themeColor="accent2" w:themeTint="66"/>
        <w:left w:val="single" w:sz="4" w:space="0" w:color="F8B4B2" w:themeColor="accent2" w:themeTint="66"/>
        <w:bottom w:val="single" w:sz="4" w:space="0" w:color="F8B4B2" w:themeColor="accent2" w:themeTint="66"/>
        <w:right w:val="single" w:sz="4" w:space="0" w:color="F8B4B2" w:themeColor="accent2" w:themeTint="66"/>
        <w:insideH w:val="single" w:sz="4" w:space="0" w:color="F8B4B2" w:themeColor="accent2" w:themeTint="66"/>
        <w:insideV w:val="single" w:sz="4" w:space="0" w:color="F8B4B2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61D4FF" w:themeColor="accent3" w:themeTint="66"/>
        <w:left w:val="single" w:sz="4" w:space="0" w:color="61D4FF" w:themeColor="accent3" w:themeTint="66"/>
        <w:bottom w:val="single" w:sz="4" w:space="0" w:color="61D4FF" w:themeColor="accent3" w:themeTint="66"/>
        <w:right w:val="single" w:sz="4" w:space="0" w:color="61D4FF" w:themeColor="accent3" w:themeTint="66"/>
        <w:insideH w:val="single" w:sz="4" w:space="0" w:color="61D4FF" w:themeColor="accent3" w:themeTint="66"/>
        <w:insideV w:val="single" w:sz="4" w:space="0" w:color="61D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33FFEC" w:themeColor="accent1" w:themeTint="99"/>
        <w:bottom w:val="single" w:sz="2" w:space="0" w:color="33FFEC" w:themeColor="accent1" w:themeTint="99"/>
        <w:insideH w:val="single" w:sz="2" w:space="0" w:color="33FFEC" w:themeColor="accent1" w:themeTint="99"/>
        <w:insideV w:val="single" w:sz="2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3FFE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F58F8C" w:themeColor="accent2" w:themeTint="99"/>
        <w:bottom w:val="single" w:sz="2" w:space="0" w:color="F58F8C" w:themeColor="accent2" w:themeTint="99"/>
        <w:insideH w:val="single" w:sz="2" w:space="0" w:color="F58F8C" w:themeColor="accent2" w:themeTint="99"/>
        <w:insideV w:val="single" w:sz="2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58F8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12BEFF" w:themeColor="accent3" w:themeTint="99"/>
        <w:bottom w:val="single" w:sz="2" w:space="0" w:color="12BEFF" w:themeColor="accent3" w:themeTint="99"/>
        <w:insideH w:val="single" w:sz="2" w:space="0" w:color="12BEFF" w:themeColor="accent3" w:themeTint="99"/>
        <w:insideV w:val="single" w:sz="2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2BE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3">
    <w:name w:val="Grid Table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77FFF2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8B4B2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61D4FF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D45B5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D45B5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rsid w:val="00D45B5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D45B5A"/>
    <w:rPr>
      <w:rFonts w:ascii="Calibri" w:hAnsi="Calibri" w:cs="Calibri"/>
      <w:vertAlign w:val="superscript"/>
    </w:rPr>
  </w:style>
  <w:style w:type="character" w:styleId="Numrodeligne">
    <w:name w:val="line number"/>
    <w:basedOn w:val="Policepardfaut"/>
    <w:uiPriority w:val="99"/>
    <w:semiHidden/>
    <w:unhideWhenUsed/>
    <w:rsid w:val="00D45B5A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D45B5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D45B5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uiPriority w:val="99"/>
    <w:semiHidden/>
    <w:unhideWhenUsed/>
    <w:rsid w:val="00D45B5A"/>
    <w:rPr>
      <w:rFonts w:ascii="Calibri" w:hAnsi="Calibri" w:cs="Calibri"/>
    </w:rPr>
  </w:style>
  <w:style w:type="paragraph" w:customStyle="1" w:styleId="Listlevel1">
    <w:name w:val="List level 1"/>
    <w:basedOn w:val="Normal"/>
    <w:qFormat/>
    <w:rsid w:val="000F695C"/>
    <w:pPr>
      <w:numPr>
        <w:numId w:val="30"/>
      </w:numPr>
      <w:spacing w:after="120"/>
      <w:ind w:left="227" w:hanging="227"/>
    </w:pPr>
  </w:style>
  <w:style w:type="paragraph" w:customStyle="1" w:styleId="Listlevel2">
    <w:name w:val="List level 2"/>
    <w:basedOn w:val="Listlevel1"/>
    <w:qFormat/>
    <w:rsid w:val="000F695C"/>
    <w:pPr>
      <w:ind w:left="454"/>
    </w:pPr>
    <w:rPr>
      <w:color w:val="00AA9B" w:themeColor="accent1"/>
    </w:rPr>
  </w:style>
  <w:style w:type="paragraph" w:customStyle="1" w:styleId="Listlevel3">
    <w:name w:val="List level 3"/>
    <w:basedOn w:val="Listlevel1"/>
    <w:qFormat/>
    <w:rsid w:val="009325DA"/>
    <w:pPr>
      <w:ind w:left="681"/>
    </w:pPr>
    <w:rPr>
      <w:sz w:val="14"/>
    </w:rPr>
  </w:style>
  <w:style w:type="paragraph" w:customStyle="1" w:styleId="Listlevel4">
    <w:name w:val="List level 4"/>
    <w:basedOn w:val="Listlevel3"/>
    <w:qFormat/>
    <w:rsid w:val="009325DA"/>
    <w:pPr>
      <w:ind w:left="907"/>
    </w:pPr>
    <w:rPr>
      <w:color w:val="00AA9B" w:themeColor="accent1"/>
    </w:rPr>
  </w:style>
  <w:style w:type="paragraph" w:customStyle="1" w:styleId="Normaltextbold">
    <w:name w:val="Normal text bold"/>
    <w:basedOn w:val="Normal"/>
    <w:qFormat/>
    <w:rsid w:val="004D67C9"/>
    <w:rPr>
      <w:b/>
      <w:color w:val="EF4641" w:themeColor="accent2"/>
    </w:rPr>
  </w:style>
  <w:style w:type="paragraph" w:customStyle="1" w:styleId="Paragraphtitle">
    <w:name w:val="Paragraph title"/>
    <w:basedOn w:val="Normal"/>
    <w:qFormat/>
    <w:rsid w:val="00293D76"/>
    <w:pPr>
      <w:spacing w:before="300"/>
    </w:pPr>
    <w:rPr>
      <w:b/>
      <w:sz w:val="24"/>
    </w:rPr>
  </w:style>
  <w:style w:type="paragraph" w:customStyle="1" w:styleId="Texttablewhitebold">
    <w:name w:val="Text table white bold"/>
    <w:basedOn w:val="Normal"/>
    <w:qFormat/>
    <w:rsid w:val="00493B6C"/>
    <w:pPr>
      <w:spacing w:after="0"/>
    </w:pPr>
    <w:rPr>
      <w:b/>
      <w:color w:val="FFFFFF" w:themeColor="background1"/>
      <w:sz w:val="30"/>
      <w:lang w:val="en-US"/>
    </w:rPr>
  </w:style>
  <w:style w:type="paragraph" w:customStyle="1" w:styleId="Texttable">
    <w:name w:val="Text table"/>
    <w:basedOn w:val="Normal"/>
    <w:qFormat/>
    <w:rsid w:val="00A937F9"/>
    <w:pPr>
      <w:spacing w:after="0"/>
    </w:pPr>
    <w:rPr>
      <w:lang w:val="en-US"/>
    </w:rPr>
  </w:style>
  <w:style w:type="paragraph" w:customStyle="1" w:styleId="Texttablewithlist">
    <w:name w:val="Text table with list"/>
    <w:basedOn w:val="Texttable"/>
    <w:qFormat/>
    <w:rsid w:val="00A937F9"/>
    <w:pPr>
      <w:numPr>
        <w:numId w:val="37"/>
      </w:numPr>
    </w:pPr>
  </w:style>
  <w:style w:type="paragraph" w:styleId="En-tte">
    <w:name w:val="header"/>
    <w:basedOn w:val="Normal"/>
    <w:link w:val="En-tteCar"/>
    <w:uiPriority w:val="99"/>
    <w:unhideWhenUsed/>
    <w:rsid w:val="00CA343D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CA343D"/>
    <w:rPr>
      <w:rFonts w:cs="Calibri"/>
      <w:color w:val="222C4A" w:themeColor="text2"/>
      <w:sz w:val="18"/>
    </w:rPr>
  </w:style>
  <w:style w:type="character" w:styleId="Mentionnonrsolue">
    <w:name w:val="Unresolved Mention"/>
    <w:basedOn w:val="Policepardfaut"/>
    <w:uiPriority w:val="99"/>
    <w:semiHidden/>
    <w:unhideWhenUsed/>
    <w:rsid w:val="00A045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Local\Microsoft\Office\16.0\DTS\fr-FR%7b549C78B9-8D96-4060-98E8-3F00B52041D9%7d\%7b26C36D84-4D65-432E-8B4E-088067CEBB20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INETUM">
      <a:dk1>
        <a:sysClr val="windowText" lastClr="000000"/>
      </a:dk1>
      <a:lt1>
        <a:sysClr val="window" lastClr="FFFFFF"/>
      </a:lt1>
      <a:dk2>
        <a:srgbClr val="222C4A"/>
      </a:dk2>
      <a:lt2>
        <a:srgbClr val="EDEDED"/>
      </a:lt2>
      <a:accent1>
        <a:srgbClr val="00AA9B"/>
      </a:accent1>
      <a:accent2>
        <a:srgbClr val="EF4641"/>
      </a:accent2>
      <a:accent3>
        <a:srgbClr val="005473"/>
      </a:accent3>
      <a:accent4>
        <a:srgbClr val="8064A2"/>
      </a:accent4>
      <a:accent5>
        <a:srgbClr val="4BACC6"/>
      </a:accent5>
      <a:accent6>
        <a:srgbClr val="F79646"/>
      </a:accent6>
      <a:hlink>
        <a:srgbClr val="EF4641"/>
      </a:hlink>
      <a:folHlink>
        <a:srgbClr val="EF4641"/>
      </a:folHlink>
    </a:clrScheme>
    <a:fontScheme name="Verdana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0F704148EE047A722409C53FDC4A2" ma:contentTypeVersion="14" ma:contentTypeDescription="Crée un document." ma:contentTypeScope="" ma:versionID="f9a7ec49f0e31688b2965b9974403cc7">
  <xsd:schema xmlns:xsd="http://www.w3.org/2001/XMLSchema" xmlns:xs="http://www.w3.org/2001/XMLSchema" xmlns:p="http://schemas.microsoft.com/office/2006/metadata/properties" xmlns:ns2="d65a72c7-7e11-44a4-8e3c-315ae3158d34" xmlns:ns3="7182cb77-b31f-4111-831b-cda4b6a47247" xmlns:ns4="ebc35acc-9dc8-4c00-9c3c-14ac5e4abd61" xmlns:ns5="b2bbfd32-0178-4a01-9cde-0fcf75e00801" targetNamespace="http://schemas.microsoft.com/office/2006/metadata/properties" ma:root="true" ma:fieldsID="3167c6d3215f7808c6eade2f708a1472" ns2:_="" ns3:_="" ns4:_="" ns5:_="">
    <xsd:import namespace="d65a72c7-7e11-44a4-8e3c-315ae3158d34"/>
    <xsd:import namespace="7182cb77-b31f-4111-831b-cda4b6a47247"/>
    <xsd:import namespace="ebc35acc-9dc8-4c00-9c3c-14ac5e4abd61"/>
    <xsd:import namespace="b2bbfd32-0178-4a01-9cde-0fcf75e00801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3:p15144fad3be442bbc7e2b0f26e59a5e" minOccurs="0"/>
                <xsd:element ref="ns4:VosOutils" minOccurs="0"/>
                <xsd:element ref="ns4:Présentations_x0020_standards" minOccurs="0"/>
                <xsd:element ref="ns4:Affiches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5:MediaServiceMetadata" minOccurs="0"/>
                <xsd:element ref="ns5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5a72c7-7e11-44a4-8e3c-315ae3158d34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6325be42-2b87-43b4-8243-2da46f83bed7}" ma:internalName="TaxCatchAll" ma:showField="CatchAllData" ma:web="7182cb77-b31f-4111-831b-cda4b6a47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6325be42-2b87-43b4-8243-2da46f83bed7}" ma:internalName="TaxCatchAllLabel" ma:readOnly="true" ma:showField="CatchAllDataLabel" ma:web="7182cb77-b31f-4111-831b-cda4b6a47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82cb77-b31f-4111-831b-cda4b6a47247" elementFormDefault="qualified">
    <xsd:import namespace="http://schemas.microsoft.com/office/2006/documentManagement/types"/>
    <xsd:import namespace="http://schemas.microsoft.com/office/infopath/2007/PartnerControls"/>
    <xsd:element name="p15144fad3be442bbc7e2b0f26e59a5e" ma:index="10" nillable="true" ma:taxonomy="true" ma:internalName="p15144fad3be442bbc7e2b0f26e59a5e" ma:taxonomyFieldName="GFI_x0020_Keywords" ma:displayName="GFI Keywords" ma:default="" ma:fieldId="{915144fa-d3be-442b-bc7e-2b0f26e59a5e}" ma:taxonomyMulti="true" ma:sspId="dece1a9e-e829-42a2-80ca-4303f8678dea" ma:termSetId="a8000c20-c285-43d8-830e-9b1ec595d69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15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Dernier partage par heure par utilisateu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Dernier partage par heur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35acc-9dc8-4c00-9c3c-14ac5e4abd61" elementFormDefault="qualified">
    <xsd:import namespace="http://schemas.microsoft.com/office/2006/documentManagement/types"/>
    <xsd:import namespace="http://schemas.microsoft.com/office/infopath/2007/PartnerControls"/>
    <xsd:element name="VosOutils" ma:index="12" nillable="true" ma:displayName="VosOutils" ma:format="Dropdown" ma:internalName="VosOutils">
      <xsd:simpleType>
        <xsd:restriction base="dms:Choice">
          <xsd:enumeration value="Chiffres Clés"/>
          <xsd:enumeration value="Documents juridiques"/>
          <xsd:enumeration value="Nos offres"/>
          <xsd:enumeration value="Présentations standards"/>
          <xsd:enumeration value="Références"/>
          <xsd:enumeration value="Web Brand Center"/>
          <xsd:enumeration value="_Old"/>
        </xsd:restriction>
      </xsd:simpleType>
    </xsd:element>
    <xsd:element name="Présentations_x0020_standards" ma:index="13" nillable="true" ma:displayName="TypeVosOutils" ma:format="Dropdown" ma:internalName="Pr_x00e9_sentations_x0020_standards">
      <xsd:simpleType>
        <xsd:restriction base="dms:Choice">
          <xsd:enumeration value="Présentations"/>
          <xsd:enumeration value="Carte d'identité"/>
          <xsd:enumeration value="Affiches"/>
          <xsd:enumeration value="Bureau électronique"/>
          <xsd:enumeration value="Calendrier"/>
          <xsd:enumeration value="Carte de visite"/>
          <xsd:enumeration value="Kit commercial"/>
          <xsd:enumeration value="Logos"/>
          <xsd:enumeration value="Messagerie"/>
          <xsd:enumeration value="Modèle Excel, Powerpoint, Word"/>
          <xsd:enumeration value="Mon avis"/>
          <xsd:enumeration value="Papier en-tête"/>
          <xsd:enumeration value="Passeport"/>
          <xsd:enumeration value="Process presse"/>
          <xsd:enumeration value="Videos"/>
          <xsd:enumeration value="Fiches"/>
          <xsd:enumeration value="Livres blancs"/>
          <xsd:enumeration value="Référentiel Présentations Clés"/>
          <xsd:enumeration value="Secteurs"/>
          <xsd:enumeration value="Business Lines"/>
          <xsd:enumeration value="Autres présentations"/>
          <xsd:enumeration value="Win"/>
          <xsd:enumeration value="_old"/>
        </xsd:restriction>
      </xsd:simpleType>
    </xsd:element>
    <xsd:element name="Affiches" ma:index="14" nillable="true" ma:displayName="SousTypesVosOutils" ma:default="Autres" ma:format="Dropdown" ma:internalName="Affiches">
      <xsd:simpleType>
        <xsd:restriction base="dms:Choice">
          <xsd:enumeration value="Affiches Corporate"/>
          <xsd:enumeration value="Affiches Métiers"/>
          <xsd:enumeration value="Affiches Secteurs"/>
          <xsd:enumeration value="Bureau électronique"/>
          <xsd:enumeration value="Calendrier"/>
          <xsd:enumeration value="Carte de visite"/>
          <xsd:enumeration value="Groupe"/>
          <xsd:enumeration value="Kit commercial"/>
          <xsd:enumeration value="Logos Insertion dans documents"/>
          <xsd:enumeration value="Logos Small"/>
          <xsd:enumeration value="Logos Medium"/>
          <xsd:enumeration value="Logos Large"/>
          <xsd:enumeration value="Logos avec fond transparent"/>
          <xsd:enumeration value="Logos Autres"/>
          <xsd:enumeration value="Modèle de signature de mail"/>
          <xsd:enumeration value="Modèle Excel"/>
          <xsd:enumeration value="Modèle Powerpoint"/>
          <xsd:enumeration value="Modèles Word - Unités NON certifiées ISO 9001"/>
          <xsd:enumeration value="Modèles Word - Unités certifiées ISO 9001"/>
          <xsd:enumeration value="Modèle Word - CV"/>
          <xsd:enumeration value="Papier en-tête Entité"/>
          <xsd:enumeration value="Passeport Logotype"/>
          <xsd:enumeration value="Process presse"/>
          <xsd:enumeration value="Videos"/>
          <xsd:enumeration value="Autres"/>
          <xsd:enumeration value="Référentiels Présentations Clés"/>
          <xsd:enumeration value="Countries"/>
          <xsd:enumeration value="Regions"/>
          <xsd:enumeration value="General"/>
          <xsd:enumeration value="Présentations Marketing"/>
          <xsd:enumeration value="Corporate Brand Guidelines"/>
          <xsd:enumeration value="_Ol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bbfd32-0178-4a01-9cde-0fcf75e008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15144fad3be442bbc7e2b0f26e59a5e xmlns="7182cb77-b31f-4111-831b-cda4b6a47247">
      <Terms xmlns="http://schemas.microsoft.com/office/infopath/2007/PartnerControls"/>
    </p15144fad3be442bbc7e2b0f26e59a5e>
    <TaxCatchAll xmlns="d65a72c7-7e11-44a4-8e3c-315ae3158d34"/>
    <VosOutils xmlns="ebc35acc-9dc8-4c00-9c3c-14ac5e4abd61">Web Brand Center</VosOutils>
    <Présentations_x0020_standards xmlns="ebc35acc-9dc8-4c00-9c3c-14ac5e4abd61">Modèle Excel, Powerpoint, Word</Présentations_x0020_standards>
    <Affiches xmlns="ebc35acc-9dc8-4c00-9c3c-14ac5e4abd61">Modèles Word - Unités certifiées ISO 9001</Affiches>
  </documentManagement>
</p:properties>
</file>

<file path=customXml/itemProps1.xml><?xml version="1.0" encoding="utf-8"?>
<ds:datastoreItem xmlns:ds="http://schemas.openxmlformats.org/officeDocument/2006/customXml" ds:itemID="{2EDEB27D-CA4E-4AC5-B9FA-B03F0811DC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0F6FEF0-911A-4ADC-87D2-E4A14EF7CD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030565-0335-4E14-943D-059A5B348D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5a72c7-7e11-44a4-8e3c-315ae3158d34"/>
    <ds:schemaRef ds:uri="7182cb77-b31f-4111-831b-cda4b6a47247"/>
    <ds:schemaRef ds:uri="ebc35acc-9dc8-4c00-9c3c-14ac5e4abd61"/>
    <ds:schemaRef ds:uri="b2bbfd32-0178-4a01-9cde-0fcf75e008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7182cb77-b31f-4111-831b-cda4b6a47247"/>
    <ds:schemaRef ds:uri="d65a72c7-7e11-44a4-8e3c-315ae3158d34"/>
    <ds:schemaRef ds:uri="ebc35acc-9dc8-4c00-9c3c-14ac5e4abd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{26C36D84-4D65-432E-8B4E-088067CEBB20}tf02786999_win32.dotx</Template>
  <TotalTime>0</TotalTime>
  <Pages>7</Pages>
  <Words>231</Words>
  <Characters>1274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INETUM_WORD_Template world.docx</vt:lpstr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INETUM_WORD_Template world.docx</dc:title>
  <dc:subject/>
  <dc:creator/>
  <cp:keywords/>
  <dc:description/>
  <cp:lastModifiedBy/>
  <cp:revision>1</cp:revision>
  <dcterms:created xsi:type="dcterms:W3CDTF">2022-05-24T09:19:00Z</dcterms:created>
  <dcterms:modified xsi:type="dcterms:W3CDTF">2022-09-27T12:29:00Z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0x010100D750F704148EE047A722409C53FDC4A2</vt:lpwstr>
  </property>
  <property fmtid="{D5CDD505-2E9C-101B-9397-08002B2CF9AE}" pid="3" name="GFI Keywords">
    <vt:lpwstr/>
  </property>
  <property fmtid="{D5CDD505-2E9C-101B-9397-08002B2CF9AE}" pid="4" name="MSIP_Label_6c04a875-6eb2-484b-a14b-e2519851b720_Enabled">
    <vt:lpwstr>true</vt:lpwstr>
  </property>
  <property fmtid="{D5CDD505-2E9C-101B-9397-08002B2CF9AE}" pid="5" name="MSIP_Label_6c04a875-6eb2-484b-a14b-e2519851b720_SetDate">
    <vt:lpwstr>2022-05-24T08:34:05Z</vt:lpwstr>
  </property>
  <property fmtid="{D5CDD505-2E9C-101B-9397-08002B2CF9AE}" pid="6" name="MSIP_Label_6c04a875-6eb2-484b-a14b-e2519851b720_Method">
    <vt:lpwstr>Standard</vt:lpwstr>
  </property>
  <property fmtid="{D5CDD505-2E9C-101B-9397-08002B2CF9AE}" pid="7" name="MSIP_Label_6c04a875-6eb2-484b-a14b-e2519851b720_Name">
    <vt:lpwstr>External</vt:lpwstr>
  </property>
  <property fmtid="{D5CDD505-2E9C-101B-9397-08002B2CF9AE}" pid="8" name="MSIP_Label_6c04a875-6eb2-484b-a14b-e2519851b720_SiteId">
    <vt:lpwstr>14cb4ab4-62b8-45a2-a944-e225383ee1f9</vt:lpwstr>
  </property>
  <property fmtid="{D5CDD505-2E9C-101B-9397-08002B2CF9AE}" pid="9" name="MSIP_Label_6c04a875-6eb2-484b-a14b-e2519851b720_ActionId">
    <vt:lpwstr>4dc47f83-0ca1-4ee1-867f-8869400c2954</vt:lpwstr>
  </property>
  <property fmtid="{D5CDD505-2E9C-101B-9397-08002B2CF9AE}" pid="10" name="MSIP_Label_6c04a875-6eb2-484b-a14b-e2519851b720_ContentBits">
    <vt:lpwstr>0</vt:lpwstr>
  </property>
</Properties>
</file>